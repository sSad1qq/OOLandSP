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05964997"/>
        <w:docPartObj>
          <w:docPartGallery w:val="Cover Pages"/>
          <w:docPartUnique/>
        </w:docPartObj>
      </w:sdtPr>
      <w:sdtEndPr>
        <w:rPr>
          <w:szCs w:val="28"/>
          <w:lang w:val="ru-RU"/>
        </w:rPr>
      </w:sdtEndPr>
      <w:sdtContent>
        <w:p w14:paraId="54E0F0ED" w14:textId="72A5A334" w:rsidR="00F04975" w:rsidRPr="007B1993" w:rsidRDefault="00F04975" w:rsidP="00492796">
          <w:pPr>
            <w:tabs>
              <w:tab w:val="left" w:pos="142"/>
            </w:tabs>
            <w:ind w:firstLine="0"/>
            <w:jc w:val="center"/>
            <w:rPr>
              <w:b/>
              <w:szCs w:val="28"/>
              <w:lang w:val="ru-RU"/>
            </w:rPr>
          </w:pPr>
          <w:r w:rsidRPr="007B1993">
            <w:rPr>
              <w:b/>
              <w:szCs w:val="28"/>
              <w:lang w:val="ru-RU"/>
            </w:rPr>
            <w:t xml:space="preserve">МИНИСТЕРСТВО </w:t>
          </w:r>
          <w:r w:rsidR="0091694E">
            <w:rPr>
              <w:b/>
              <w:szCs w:val="28"/>
              <w:lang w:val="ru-RU"/>
            </w:rPr>
            <w:t xml:space="preserve">РАУКИ И ВЫСШЕГО  </w:t>
          </w:r>
          <w:r w:rsidRPr="007B1993">
            <w:rPr>
              <w:b/>
              <w:szCs w:val="28"/>
              <w:lang w:val="ru-RU"/>
            </w:rPr>
            <w:t>ОБРАЗОВАНИЯ  РФ</w:t>
          </w:r>
        </w:p>
        <w:p w14:paraId="54878B17" w14:textId="77777777" w:rsidR="00F04975" w:rsidRPr="007B1993" w:rsidRDefault="00F04975" w:rsidP="00492796">
          <w:pPr>
            <w:tabs>
              <w:tab w:val="left" w:pos="142"/>
            </w:tabs>
            <w:ind w:firstLine="0"/>
            <w:jc w:val="center"/>
            <w:rPr>
              <w:b/>
              <w:szCs w:val="28"/>
              <w:lang w:val="ru-RU"/>
            </w:rPr>
          </w:pPr>
          <w:r w:rsidRPr="007B1993">
            <w:rPr>
              <w:b/>
              <w:szCs w:val="28"/>
              <w:lang w:val="ru-RU"/>
            </w:rPr>
            <w:t>ПЕНЗЕНСКИЙ ГОСУДАРСТВЕННЫЙ УНИВЕРСИТЕТ</w:t>
          </w:r>
        </w:p>
        <w:tbl>
          <w:tblPr>
            <w:tblW w:w="0" w:type="auto"/>
            <w:tblInd w:w="-73" w:type="dxa"/>
            <w:tblLook w:val="0000" w:firstRow="0" w:lastRow="0" w:firstColumn="0" w:lastColumn="0" w:noHBand="0" w:noVBand="0"/>
          </w:tblPr>
          <w:tblGrid>
            <w:gridCol w:w="5001"/>
            <w:gridCol w:w="4411"/>
          </w:tblGrid>
          <w:tr w:rsidR="00F04975" w:rsidRPr="007D67A4" w14:paraId="5EBFCBEF" w14:textId="77777777" w:rsidTr="00F25153">
            <w:trPr>
              <w:trHeight w:val="1995"/>
            </w:trPr>
            <w:tc>
              <w:tcPr>
                <w:tcW w:w="5001" w:type="dxa"/>
              </w:tcPr>
              <w:p w14:paraId="6EEFC6C5" w14:textId="77777777" w:rsidR="00F04975" w:rsidRPr="002360A3" w:rsidRDefault="00F04975" w:rsidP="00F25153">
                <w:pPr>
                  <w:tabs>
                    <w:tab w:val="left" w:pos="142"/>
                  </w:tabs>
                  <w:rPr>
                    <w:lang w:val="ru-RU"/>
                  </w:rPr>
                </w:pPr>
              </w:p>
              <w:p w14:paraId="7FA97676" w14:textId="77777777" w:rsidR="00F04975" w:rsidRPr="002360A3" w:rsidRDefault="00F04975" w:rsidP="004F1684">
                <w:pPr>
                  <w:tabs>
                    <w:tab w:val="left" w:pos="0"/>
                  </w:tabs>
                  <w:ind w:firstLine="0"/>
                  <w:jc w:val="center"/>
                  <w:rPr>
                    <w:szCs w:val="28"/>
                    <w:lang w:val="ru-RU"/>
                  </w:rPr>
                </w:pPr>
                <w:r w:rsidRPr="002360A3">
                  <w:rPr>
                    <w:szCs w:val="28"/>
                    <w:lang w:val="ru-RU"/>
                  </w:rPr>
                  <w:t>Факультет вычислительной</w:t>
                </w:r>
              </w:p>
              <w:p w14:paraId="233299A9" w14:textId="77777777" w:rsidR="00F04975" w:rsidRPr="002360A3" w:rsidRDefault="00F04975" w:rsidP="004F1684">
                <w:pPr>
                  <w:tabs>
                    <w:tab w:val="left" w:pos="142"/>
                  </w:tabs>
                  <w:ind w:firstLine="0"/>
                  <w:jc w:val="center"/>
                  <w:rPr>
                    <w:szCs w:val="28"/>
                    <w:lang w:val="ru-RU"/>
                  </w:rPr>
                </w:pPr>
                <w:r w:rsidRPr="002360A3">
                  <w:rPr>
                    <w:szCs w:val="28"/>
                    <w:lang w:val="ru-RU"/>
                  </w:rPr>
                  <w:t>техники</w:t>
                </w:r>
              </w:p>
              <w:p w14:paraId="673DA78F" w14:textId="77777777" w:rsidR="00F04975" w:rsidRPr="002360A3" w:rsidRDefault="00F04975" w:rsidP="00F25153">
                <w:pPr>
                  <w:tabs>
                    <w:tab w:val="left" w:pos="142"/>
                  </w:tabs>
                  <w:rPr>
                    <w:lang w:val="ru-RU"/>
                  </w:rPr>
                </w:pPr>
              </w:p>
            </w:tc>
            <w:tc>
              <w:tcPr>
                <w:tcW w:w="4411" w:type="dxa"/>
              </w:tcPr>
              <w:p w14:paraId="4351F782" w14:textId="77777777" w:rsidR="00F04975" w:rsidRPr="002360A3" w:rsidRDefault="00F04975" w:rsidP="00F25153">
                <w:pPr>
                  <w:tabs>
                    <w:tab w:val="left" w:pos="142"/>
                  </w:tabs>
                  <w:jc w:val="center"/>
                  <w:rPr>
                    <w:szCs w:val="28"/>
                    <w:lang w:val="ru-RU"/>
                  </w:rPr>
                </w:pPr>
              </w:p>
              <w:p w14:paraId="3A9118E8" w14:textId="77777777" w:rsidR="00F04975" w:rsidRPr="002360A3" w:rsidRDefault="00F04975" w:rsidP="00F25153">
                <w:pPr>
                  <w:tabs>
                    <w:tab w:val="left" w:pos="142"/>
                  </w:tabs>
                  <w:jc w:val="center"/>
                  <w:rPr>
                    <w:szCs w:val="28"/>
                    <w:lang w:val="ru-RU"/>
                  </w:rPr>
                </w:pPr>
                <w:r w:rsidRPr="002360A3">
                  <w:rPr>
                    <w:szCs w:val="28"/>
                    <w:lang w:val="ru-RU"/>
                  </w:rPr>
                  <w:t>Кафедра</w:t>
                </w:r>
              </w:p>
              <w:p w14:paraId="6B755E96" w14:textId="77777777" w:rsidR="00F04975" w:rsidRPr="002360A3" w:rsidRDefault="00F04975" w:rsidP="004F1684">
                <w:pPr>
                  <w:tabs>
                    <w:tab w:val="left" w:pos="142"/>
                  </w:tabs>
                  <w:ind w:firstLine="310"/>
                  <w:jc w:val="center"/>
                  <w:rPr>
                    <w:szCs w:val="28"/>
                    <w:lang w:val="ru-RU"/>
                  </w:rPr>
                </w:pPr>
                <w:r w:rsidRPr="002360A3">
                  <w:rPr>
                    <w:szCs w:val="28"/>
                    <w:lang w:val="ru-RU"/>
                  </w:rPr>
                  <w:t>«Компьютерные технологии»</w:t>
                </w:r>
              </w:p>
              <w:p w14:paraId="10BA8653" w14:textId="77777777" w:rsidR="00F04975" w:rsidRPr="002360A3" w:rsidRDefault="00F04975" w:rsidP="00F25153">
                <w:pPr>
                  <w:tabs>
                    <w:tab w:val="left" w:pos="142"/>
                  </w:tabs>
                  <w:jc w:val="center"/>
                  <w:rPr>
                    <w:lang w:val="ru-RU"/>
                  </w:rPr>
                </w:pPr>
              </w:p>
            </w:tc>
          </w:tr>
        </w:tbl>
        <w:p w14:paraId="7EFF68FC" w14:textId="77777777" w:rsidR="00F04975" w:rsidRDefault="00492796" w:rsidP="00492796">
          <w:pPr>
            <w:tabs>
              <w:tab w:val="left" w:pos="142"/>
            </w:tabs>
            <w:ind w:firstLine="0"/>
            <w:jc w:val="center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Пояснительная записка к курсовому проекту по дисциплине</w:t>
          </w:r>
        </w:p>
        <w:p w14:paraId="276B9198" w14:textId="77777777" w:rsidR="00492796" w:rsidRDefault="00492796" w:rsidP="00492796">
          <w:pPr>
            <w:tabs>
              <w:tab w:val="left" w:pos="142"/>
            </w:tabs>
            <w:ind w:firstLine="0"/>
            <w:jc w:val="center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«Объектно-ориентированные языки и системы программирования»</w:t>
          </w:r>
        </w:p>
        <w:p w14:paraId="64BD4C68" w14:textId="77777777" w:rsidR="002360A3" w:rsidRPr="002360A3" w:rsidRDefault="002360A3" w:rsidP="00492796">
          <w:pPr>
            <w:tabs>
              <w:tab w:val="left" w:pos="142"/>
            </w:tabs>
            <w:ind w:firstLine="0"/>
            <w:jc w:val="center"/>
            <w:rPr>
              <w:szCs w:val="28"/>
              <w:lang w:val="ru-RU"/>
            </w:rPr>
          </w:pPr>
        </w:p>
        <w:p w14:paraId="4D2929F7" w14:textId="3DAF0980" w:rsidR="00492796" w:rsidRPr="002360A3" w:rsidRDefault="0049279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на тему «</w:t>
          </w:r>
          <w:r w:rsidR="00D15C1D" w:rsidRPr="00833173">
            <w:rPr>
              <w:szCs w:val="28"/>
              <w:lang w:val="ru-RU"/>
            </w:rPr>
            <w:t xml:space="preserve">Разработка </w:t>
          </w:r>
          <w:r w:rsidR="00D15C1D" w:rsidRPr="00833173">
            <w:rPr>
              <w:rFonts w:ascii="Arial" w:hAnsi="Arial" w:cs="Arial"/>
              <w:sz w:val="26"/>
              <w:szCs w:val="26"/>
            </w:rPr>
            <w:t>GUI</w:t>
          </w:r>
          <w:r w:rsidR="00D15C1D" w:rsidRPr="00833173">
            <w:rPr>
              <w:szCs w:val="28"/>
              <w:lang w:val="ru-RU"/>
            </w:rPr>
            <w:t xml:space="preserve">-приложения </w:t>
          </w:r>
          <w:r w:rsidR="00D15C1D">
            <w:rPr>
              <w:szCs w:val="28"/>
              <w:lang w:val="ru-RU"/>
            </w:rPr>
            <w:t>«</w:t>
          </w:r>
          <w:r w:rsidRPr="002360A3">
            <w:rPr>
              <w:szCs w:val="28"/>
              <w:lang w:val="ru-RU"/>
            </w:rPr>
            <w:t>Элементы массива, которые больше своего «соседа» слева и меньше своего «соседа» справа в строке»</w:t>
          </w:r>
          <w:r w:rsidR="00D15C1D">
            <w:rPr>
              <w:szCs w:val="28"/>
              <w:lang w:val="ru-RU"/>
            </w:rPr>
            <w:t>»</w:t>
          </w:r>
        </w:p>
        <w:p w14:paraId="3F3BD00F" w14:textId="77777777" w:rsidR="00F04975" w:rsidRPr="00492796" w:rsidRDefault="00F04975" w:rsidP="00492796">
          <w:pPr>
            <w:tabs>
              <w:tab w:val="left" w:pos="142"/>
            </w:tabs>
            <w:ind w:firstLine="0"/>
            <w:jc w:val="center"/>
            <w:rPr>
              <w:b/>
              <w:szCs w:val="28"/>
              <w:lang w:val="ru-RU"/>
            </w:rPr>
          </w:pPr>
        </w:p>
        <w:p w14:paraId="74A9956E" w14:textId="77777777" w:rsidR="00F04975" w:rsidRPr="002360A3" w:rsidRDefault="0049279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Направление подготовки – 01.03.02 Прикладная математика и информатика</w:t>
          </w:r>
        </w:p>
        <w:p w14:paraId="28D68FD4" w14:textId="63718AC8" w:rsidR="00492796" w:rsidRPr="00551146" w:rsidRDefault="00492796" w:rsidP="00492796">
          <w:pPr>
            <w:tabs>
              <w:tab w:val="left" w:pos="142"/>
            </w:tabs>
            <w:ind w:firstLine="0"/>
            <w:rPr>
              <w:b/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 xml:space="preserve">Профиль подготовки – </w:t>
          </w:r>
          <w:bookmarkStart w:id="0" w:name="_Hlk166572323"/>
          <w:r w:rsidR="00CC734B">
            <w:rPr>
              <w:szCs w:val="28"/>
              <w:lang w:val="ru-RU"/>
            </w:rPr>
            <w:t>К</w:t>
          </w:r>
          <w:r w:rsidRPr="002360A3">
            <w:rPr>
              <w:szCs w:val="28"/>
              <w:lang w:val="ru-RU"/>
            </w:rPr>
            <w:t>омпьютерные технологии</w:t>
          </w:r>
        </w:p>
        <w:bookmarkEnd w:id="0"/>
        <w:p w14:paraId="4A587D06" w14:textId="77777777" w:rsidR="00417311" w:rsidRDefault="00417311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</w:p>
        <w:p w14:paraId="3FC1342F" w14:textId="77777777" w:rsidR="00F04975" w:rsidRPr="002360A3" w:rsidRDefault="00417311" w:rsidP="00492796">
          <w:pPr>
            <w:tabs>
              <w:tab w:val="left" w:pos="142"/>
            </w:tabs>
            <w:ind w:firstLine="156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Выполнила: ст</w:t>
          </w:r>
          <w:r w:rsidR="00492796" w:rsidRPr="002360A3">
            <w:rPr>
              <w:szCs w:val="28"/>
              <w:lang w:val="ru-RU"/>
            </w:rPr>
            <w:t xml:space="preserve">удент:     </w:t>
          </w:r>
          <w:r w:rsidRPr="002360A3">
            <w:rPr>
              <w:szCs w:val="28"/>
              <w:lang w:val="ru-RU"/>
            </w:rPr>
            <w:t xml:space="preserve">______________ </w:t>
          </w:r>
          <w:r w:rsidR="00492796" w:rsidRPr="002360A3">
            <w:rPr>
              <w:szCs w:val="28"/>
              <w:lang w:val="ru-RU"/>
            </w:rPr>
            <w:t>Петров П.П</w:t>
          </w:r>
          <w:r w:rsidRPr="002360A3">
            <w:rPr>
              <w:szCs w:val="28"/>
              <w:lang w:val="ru-RU"/>
            </w:rPr>
            <w:t>.</w:t>
          </w:r>
        </w:p>
        <w:p w14:paraId="71FBC337" w14:textId="77777777" w:rsidR="00492796" w:rsidRPr="002360A3" w:rsidRDefault="00492796" w:rsidP="00492796">
          <w:pPr>
            <w:tabs>
              <w:tab w:val="left" w:pos="142"/>
            </w:tabs>
            <w:ind w:firstLine="156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Группа:</w:t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  <w:t xml:space="preserve">     2ХВГ1</w:t>
          </w:r>
        </w:p>
        <w:p w14:paraId="627D1482" w14:textId="77777777" w:rsidR="00492796" w:rsidRPr="002360A3" w:rsidRDefault="0049279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</w:p>
        <w:p w14:paraId="73889F0F" w14:textId="77777777" w:rsidR="00417311" w:rsidRPr="002360A3" w:rsidRDefault="00492796" w:rsidP="00492796">
          <w:pPr>
            <w:tabs>
              <w:tab w:val="left" w:pos="142"/>
            </w:tabs>
            <w:ind w:firstLine="156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Руководитель:</w:t>
          </w:r>
          <w:r w:rsidR="00417311" w:rsidRPr="002360A3">
            <w:rPr>
              <w:szCs w:val="28"/>
              <w:lang w:val="ru-RU"/>
            </w:rPr>
            <w:t xml:space="preserve"> </w:t>
          </w:r>
          <w:r w:rsidRPr="002360A3">
            <w:rPr>
              <w:szCs w:val="28"/>
              <w:lang w:val="ru-RU"/>
            </w:rPr>
            <w:t xml:space="preserve">      </w:t>
          </w:r>
          <w:r w:rsidR="00417311" w:rsidRPr="002360A3">
            <w:rPr>
              <w:szCs w:val="28"/>
              <w:lang w:val="ru-RU"/>
            </w:rPr>
            <w:t>__________________ Горюнов Ю.Ю.</w:t>
          </w:r>
        </w:p>
        <w:p w14:paraId="5B4AE880" w14:textId="77777777" w:rsidR="00492796" w:rsidRPr="002360A3" w:rsidRDefault="00492796" w:rsidP="00492796">
          <w:pPr>
            <w:tabs>
              <w:tab w:val="left" w:pos="142"/>
            </w:tabs>
            <w:ind w:firstLine="156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к.ф.-м.н., доцент</w:t>
          </w:r>
        </w:p>
        <w:p w14:paraId="63C65F9F" w14:textId="77777777" w:rsidR="00492796" w:rsidRPr="002360A3" w:rsidRDefault="0049279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</w:p>
        <w:p w14:paraId="4C4F50E5" w14:textId="77777777" w:rsidR="00417311" w:rsidRPr="002360A3" w:rsidRDefault="0049279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Работа защищена с оценкой</w:t>
          </w:r>
          <w:r w:rsidR="00417311" w:rsidRPr="002360A3">
            <w:rPr>
              <w:szCs w:val="28"/>
              <w:lang w:val="ru-RU"/>
            </w:rPr>
            <w:t>:</w:t>
          </w:r>
          <w:r w:rsidRPr="002360A3">
            <w:rPr>
              <w:szCs w:val="28"/>
              <w:lang w:val="ru-RU"/>
            </w:rPr>
            <w:t xml:space="preserve"> </w:t>
          </w:r>
          <w:r w:rsidR="00417311" w:rsidRPr="002360A3">
            <w:rPr>
              <w:szCs w:val="28"/>
              <w:lang w:val="ru-RU"/>
            </w:rPr>
            <w:t>__________________</w:t>
          </w:r>
        </w:p>
        <w:p w14:paraId="19DF3DE1" w14:textId="77777777" w:rsidR="00521626" w:rsidRPr="002360A3" w:rsidRDefault="0052162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</w:p>
        <w:p w14:paraId="2455AEAA" w14:textId="77777777" w:rsidR="00492796" w:rsidRPr="002360A3" w:rsidRDefault="00521626" w:rsidP="00492796">
          <w:pPr>
            <w:tabs>
              <w:tab w:val="left" w:pos="142"/>
            </w:tabs>
            <w:ind w:firstLine="0"/>
            <w:rPr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 xml:space="preserve">Дата защиты: </w:t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Pr="002360A3">
            <w:rPr>
              <w:szCs w:val="28"/>
              <w:lang w:val="ru-RU"/>
            </w:rPr>
            <w:tab/>
          </w:r>
          <w:r w:rsidR="00492796" w:rsidRPr="002360A3">
            <w:rPr>
              <w:szCs w:val="28"/>
              <w:lang w:val="ru-RU"/>
            </w:rPr>
            <w:t>___</w:t>
          </w:r>
          <w:r w:rsidRPr="002360A3">
            <w:rPr>
              <w:szCs w:val="28"/>
              <w:lang w:val="ru-RU"/>
            </w:rPr>
            <w:t xml:space="preserve"> </w:t>
          </w:r>
          <w:r w:rsidR="00492796" w:rsidRPr="002360A3">
            <w:rPr>
              <w:szCs w:val="28"/>
              <w:lang w:val="ru-RU"/>
            </w:rPr>
            <w:t>___20</w:t>
          </w:r>
          <w:r w:rsidRPr="002360A3">
            <w:rPr>
              <w:szCs w:val="28"/>
              <w:lang w:val="ru-RU"/>
            </w:rPr>
            <w:t>2</w:t>
          </w:r>
          <w:r w:rsidR="00492796" w:rsidRPr="002360A3">
            <w:rPr>
              <w:color w:val="FF0000"/>
              <w:szCs w:val="28"/>
              <w:lang w:val="ru-RU"/>
            </w:rPr>
            <w:t xml:space="preserve">X </w:t>
          </w:r>
          <w:r w:rsidR="00492796" w:rsidRPr="002360A3">
            <w:rPr>
              <w:szCs w:val="28"/>
              <w:lang w:val="ru-RU"/>
            </w:rPr>
            <w:t>г.</w:t>
          </w:r>
        </w:p>
        <w:p w14:paraId="061A8601" w14:textId="77777777" w:rsidR="00F04975" w:rsidRPr="002360A3" w:rsidRDefault="00F04975" w:rsidP="00F04975">
          <w:pPr>
            <w:tabs>
              <w:tab w:val="left" w:pos="142"/>
            </w:tabs>
            <w:jc w:val="center"/>
            <w:rPr>
              <w:szCs w:val="28"/>
              <w:lang w:val="ru-RU"/>
            </w:rPr>
          </w:pPr>
        </w:p>
        <w:p w14:paraId="42938A76" w14:textId="77777777" w:rsidR="00F04975" w:rsidRPr="00551146" w:rsidRDefault="00F04975" w:rsidP="00F04975">
          <w:pPr>
            <w:tabs>
              <w:tab w:val="left" w:pos="142"/>
            </w:tabs>
            <w:jc w:val="center"/>
            <w:rPr>
              <w:b/>
              <w:szCs w:val="28"/>
              <w:lang w:val="ru-RU"/>
            </w:rPr>
          </w:pPr>
        </w:p>
        <w:p w14:paraId="3133B041" w14:textId="77777777" w:rsidR="00F04975" w:rsidRPr="00551146" w:rsidRDefault="00F04975" w:rsidP="00F04975">
          <w:pPr>
            <w:tabs>
              <w:tab w:val="left" w:pos="142"/>
            </w:tabs>
            <w:jc w:val="center"/>
            <w:rPr>
              <w:b/>
              <w:szCs w:val="28"/>
              <w:lang w:val="ru-RU"/>
            </w:rPr>
          </w:pPr>
        </w:p>
        <w:p w14:paraId="26FD69DC" w14:textId="77777777" w:rsidR="00F04975" w:rsidRPr="00551146" w:rsidRDefault="00F04975" w:rsidP="00F04975">
          <w:pPr>
            <w:tabs>
              <w:tab w:val="left" w:pos="142"/>
            </w:tabs>
            <w:rPr>
              <w:b/>
              <w:szCs w:val="28"/>
              <w:lang w:val="ru-RU"/>
            </w:rPr>
          </w:pPr>
        </w:p>
        <w:p w14:paraId="62D2D1E5" w14:textId="77777777" w:rsidR="00F04975" w:rsidRPr="002360A3" w:rsidRDefault="004F1684" w:rsidP="00492796">
          <w:pPr>
            <w:tabs>
              <w:tab w:val="left" w:pos="142"/>
            </w:tabs>
            <w:ind w:firstLine="0"/>
            <w:jc w:val="center"/>
            <w:rPr>
              <w:color w:val="FF0000"/>
              <w:szCs w:val="28"/>
              <w:lang w:val="ru-RU"/>
            </w:rPr>
          </w:pPr>
          <w:r w:rsidRPr="002360A3">
            <w:rPr>
              <w:szCs w:val="28"/>
              <w:lang w:val="ru-RU"/>
            </w:rPr>
            <w:t>20</w:t>
          </w:r>
          <w:r w:rsidR="00521626" w:rsidRPr="002360A3">
            <w:rPr>
              <w:szCs w:val="28"/>
              <w:lang w:val="ru-RU"/>
            </w:rPr>
            <w:t>2</w:t>
          </w:r>
          <w:r w:rsidRPr="002360A3">
            <w:rPr>
              <w:color w:val="FF0000"/>
              <w:szCs w:val="28"/>
            </w:rPr>
            <w:t>X</w:t>
          </w:r>
        </w:p>
        <w:p w14:paraId="4CCB2824" w14:textId="77777777" w:rsidR="004F1684" w:rsidRDefault="004F1684">
          <w:pPr>
            <w:spacing w:after="200" w:line="276" w:lineRule="auto"/>
            <w:ind w:firstLine="0"/>
            <w:jc w:val="left"/>
            <w:rPr>
              <w:szCs w:val="28"/>
              <w:lang w:val="ru-RU"/>
            </w:rPr>
          </w:pPr>
          <w:r>
            <w:rPr>
              <w:szCs w:val="28"/>
              <w:lang w:val="ru-RU"/>
            </w:rPr>
            <w:br w:type="page"/>
          </w:r>
        </w:p>
        <w:p w14:paraId="28CFC0C6" w14:textId="77777777" w:rsidR="00F04975" w:rsidRPr="00FE4EB3" w:rsidRDefault="00B259A1">
          <w:pPr>
            <w:rPr>
              <w:b/>
              <w:lang w:val="ru-RU"/>
            </w:rPr>
          </w:pPr>
          <w:r>
            <w:rPr>
              <w:b/>
              <w:lang w:val="ru-RU"/>
            </w:rPr>
            <w:lastRenderedPageBreak/>
            <w:t>Содержание</w:t>
          </w:r>
        </w:p>
        <w:sdt>
          <w:sdtPr>
            <w:rPr>
              <w:rFonts w:ascii="Times New Roman" w:eastAsia="Calibri" w:hAnsi="Times New Roman"/>
              <w:b w:val="0"/>
              <w:bCs w:val="0"/>
              <w:kern w:val="0"/>
              <w:sz w:val="28"/>
              <w:szCs w:val="24"/>
              <w:lang w:val="ru-RU"/>
            </w:rPr>
            <w:id w:val="-153915483"/>
            <w:docPartObj>
              <w:docPartGallery w:val="Table of Contents"/>
              <w:docPartUnique/>
            </w:docPartObj>
          </w:sdtPr>
          <w:sdtEndPr>
            <w:rPr>
              <w:lang w:val="en-US"/>
            </w:rPr>
          </w:sdtEndPr>
          <w:sdtContent>
            <w:p w14:paraId="452341A6" w14:textId="77777777" w:rsidR="008D413A" w:rsidRDefault="008D413A">
              <w:pPr>
                <w:pStyle w:val="a3"/>
              </w:pPr>
              <w:r>
                <w:rPr>
                  <w:lang w:val="ru-RU"/>
                </w:rPr>
                <w:t>Оглавление</w:t>
              </w:r>
            </w:p>
            <w:p w14:paraId="749A4F59" w14:textId="77777777" w:rsidR="00CA6D3F" w:rsidRDefault="008D413A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67507606" w:history="1">
                <w:r w:rsidR="00CA6D3F" w:rsidRPr="00EF78A9">
                  <w:rPr>
                    <w:rStyle w:val="a4"/>
                    <w:noProof/>
                    <w:lang w:val="ru-RU"/>
                  </w:rPr>
                  <w:t>Введение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_Toc67507606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4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5EE30590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07" w:history="1">
                <w:r w:rsidR="00CA6D3F" w:rsidRPr="00EF78A9">
                  <w:rPr>
                    <w:rStyle w:val="a4"/>
                    <w:noProof/>
                    <w:lang w:val="ru-RU"/>
                  </w:rPr>
                  <w:t>1 Состав проекта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_Toc67507607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5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46594572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08" w:history="1">
                <w:r w:rsidR="00CA6D3F" w:rsidRPr="00EF78A9">
                  <w:rPr>
                    <w:rStyle w:val="a4"/>
                    <w:noProof/>
                    <w:lang w:val="ru-RU"/>
                  </w:rPr>
                  <w:t>2. Используемые элементы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_Toc67507608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6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69CA01F9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09" w:history="1">
                <w:r w:rsidR="00CA6D3F" w:rsidRPr="00EF78A9">
                  <w:rPr>
                    <w:rStyle w:val="a4"/>
                    <w:rFonts w:eastAsiaTheme="minorHAnsi"/>
                    <w:noProof/>
                    <w:lang w:val="ru-RU"/>
                  </w:rPr>
                  <w:t>3. Объявления классов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_Toc67507609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7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05BAAC51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10" w:history="1">
                <w:r w:rsidR="00CA6D3F" w:rsidRPr="00EF78A9">
                  <w:rPr>
                    <w:rStyle w:val="a4"/>
                    <w:noProof/>
                    <w:lang w:val="ru-RU"/>
                  </w:rPr>
                  <w:t>4. Ограничения проекта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_Toc67507610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8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65714064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11" w:history="1">
                <w:r w:rsidR="00CA6D3F" w:rsidRPr="00EF78A9">
                  <w:rPr>
                    <w:rStyle w:val="a4"/>
                    <w:noProof/>
                    <w:lang w:val="ru-RU"/>
                  </w:rPr>
                  <w:t>5 Руководство программиста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_Toc67507611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9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44C03989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12" w:history="1">
                <w:r w:rsidR="00CA6D3F" w:rsidRPr="00EF78A9">
                  <w:rPr>
                    <w:rStyle w:val="a4"/>
                    <w:noProof/>
                    <w:lang w:val="ru-RU"/>
                  </w:rPr>
                  <w:t>6 Руководство пользователя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_Toc67507612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10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1D6C0441" w14:textId="77777777" w:rsidR="00CA6D3F" w:rsidRDefault="00000BD0">
              <w:pPr>
                <w:pStyle w:val="11"/>
                <w:tabs>
                  <w:tab w:val="right" w:leader="dot" w:pos="9770"/>
                </w:tabs>
                <w:rPr>
                  <w:rFonts w:asciiTheme="minorHAnsi" w:eastAsiaTheme="minorEastAsia" w:hAnsiTheme="minorHAnsi" w:cstheme="minorBidi"/>
                  <w:noProof/>
                  <w:sz w:val="22"/>
                  <w:szCs w:val="22"/>
                  <w:lang w:val="ru-RU" w:eastAsia="ru-RU" w:bidi="ar-SA"/>
                </w:rPr>
              </w:pPr>
              <w:hyperlink w:anchor="_Toc67507613" w:history="1">
                <w:r w:rsidR="00CA6D3F" w:rsidRPr="00EF78A9">
                  <w:rPr>
                    <w:rStyle w:val="a4"/>
                    <w:noProof/>
                    <w:lang w:val="ru-RU"/>
                  </w:rPr>
                  <w:t>7. Заключение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_Toc67507613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11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</w:p>
            <w:p w14:paraId="53EBF007" w14:textId="77777777" w:rsidR="008D413A" w:rsidRDefault="00000BD0" w:rsidP="00CA6D3F">
              <w:pPr>
                <w:pStyle w:val="11"/>
                <w:tabs>
                  <w:tab w:val="right" w:leader="dot" w:pos="9770"/>
                </w:tabs>
              </w:pPr>
              <w:hyperlink w:anchor="_Toc67507614" w:history="1">
                <w:r w:rsidR="00CA6D3F" w:rsidRPr="00EF78A9">
                  <w:rPr>
                    <w:rStyle w:val="a4"/>
                    <w:noProof/>
                    <w:lang w:val="ru-RU"/>
                  </w:rPr>
                  <w:t>8. Список литературы</w:t>
                </w:r>
                <w:r w:rsidR="00CA6D3F">
                  <w:rPr>
                    <w:noProof/>
                    <w:webHidden/>
                  </w:rPr>
                  <w:tab/>
                </w:r>
                <w:r w:rsidR="00CA6D3F">
                  <w:rPr>
                    <w:noProof/>
                    <w:webHidden/>
                  </w:rPr>
                  <w:fldChar w:fldCharType="begin"/>
                </w:r>
                <w:r w:rsidR="00CA6D3F">
                  <w:rPr>
                    <w:noProof/>
                    <w:webHidden/>
                  </w:rPr>
                  <w:instrText xml:space="preserve"> PAGEREF _Toc67507614 \h </w:instrText>
                </w:r>
                <w:r w:rsidR="00CA6D3F">
                  <w:rPr>
                    <w:noProof/>
                    <w:webHidden/>
                  </w:rPr>
                </w:r>
                <w:r w:rsidR="00CA6D3F">
                  <w:rPr>
                    <w:noProof/>
                    <w:webHidden/>
                  </w:rPr>
                  <w:fldChar w:fldCharType="separate"/>
                </w:r>
                <w:r w:rsidR="00CA6D3F">
                  <w:rPr>
                    <w:noProof/>
                    <w:webHidden/>
                  </w:rPr>
                  <w:t>12</w:t>
                </w:r>
                <w:r w:rsidR="00CA6D3F">
                  <w:rPr>
                    <w:noProof/>
                    <w:webHidden/>
                  </w:rPr>
                  <w:fldChar w:fldCharType="end"/>
                </w:r>
              </w:hyperlink>
              <w:r w:rsidR="008D413A">
                <w:rPr>
                  <w:b/>
                  <w:bCs/>
                </w:rPr>
                <w:fldChar w:fldCharType="end"/>
              </w:r>
            </w:p>
          </w:sdtContent>
        </w:sdt>
        <w:p w14:paraId="1D642226" w14:textId="77777777" w:rsidR="00057480" w:rsidRDefault="00CA6D3F">
          <w:pPr>
            <w:rPr>
              <w:lang w:val="ru-RU"/>
            </w:rPr>
          </w:pPr>
          <w:r>
            <w:rPr>
              <w:lang w:val="ru-RU"/>
            </w:rPr>
            <w:t>Приложение А…………………………………………………………………13</w:t>
          </w:r>
        </w:p>
        <w:p w14:paraId="257ECAF9" w14:textId="77777777" w:rsidR="00CA6D3F" w:rsidRPr="0014175B" w:rsidRDefault="00CA6D3F">
          <w:pPr>
            <w:rPr>
              <w:lang w:val="ru-RU"/>
            </w:rPr>
          </w:pPr>
          <w:r>
            <w:rPr>
              <w:lang w:val="ru-RU"/>
            </w:rPr>
            <w:t>Приложение Б…………………………………………………………………15</w:t>
          </w:r>
        </w:p>
        <w:p w14:paraId="0C3D6AA8" w14:textId="77777777" w:rsidR="00F04975" w:rsidRDefault="00F04975">
          <w:pPr>
            <w:spacing w:after="200" w:line="276" w:lineRule="auto"/>
            <w:rPr>
              <w:szCs w:val="28"/>
              <w:lang w:val="ru-RU"/>
            </w:rPr>
          </w:pPr>
          <w:r>
            <w:rPr>
              <w:szCs w:val="28"/>
              <w:lang w:val="ru-RU"/>
            </w:rPr>
            <w:br w:type="page"/>
          </w:r>
        </w:p>
      </w:sdtContent>
    </w:sdt>
    <w:p w14:paraId="2B316B5A" w14:textId="77777777" w:rsidR="00857DA8" w:rsidRDefault="00B259A1" w:rsidP="004A62A6">
      <w:pPr>
        <w:pStyle w:val="1"/>
        <w:rPr>
          <w:lang w:val="ru-RU"/>
        </w:rPr>
      </w:pPr>
      <w:bookmarkStart w:id="1" w:name="_Toc498078811"/>
      <w:bookmarkStart w:id="2" w:name="_Toc62284246"/>
      <w:bookmarkStart w:id="3" w:name="_Toc67507606"/>
      <w:r>
        <w:rPr>
          <w:lang w:val="ru-RU"/>
        </w:rPr>
        <w:lastRenderedPageBreak/>
        <w:t>В</w:t>
      </w:r>
      <w:r w:rsidR="00857DA8" w:rsidRPr="00D65BD0">
        <w:rPr>
          <w:lang w:val="ru-RU"/>
        </w:rPr>
        <w:t>ведение</w:t>
      </w:r>
      <w:bookmarkEnd w:id="1"/>
      <w:bookmarkEnd w:id="2"/>
      <w:bookmarkEnd w:id="3"/>
    </w:p>
    <w:p w14:paraId="21F017A4" w14:textId="77777777" w:rsidR="00FE4EB3" w:rsidRDefault="00FE4EB3" w:rsidP="00FE4EB3">
      <w:pPr>
        <w:rPr>
          <w:color w:val="808080" w:themeColor="background1" w:themeShade="80"/>
          <w:lang w:val="ru-RU"/>
        </w:rPr>
      </w:pPr>
      <w:r w:rsidRPr="00FE4EB3">
        <w:rPr>
          <w:color w:val="808080" w:themeColor="background1" w:themeShade="80"/>
          <w:lang w:val="ru-RU"/>
        </w:rPr>
        <w:t>Кратко дат</w:t>
      </w:r>
      <w:r w:rsidR="00824B52">
        <w:rPr>
          <w:color w:val="808080" w:themeColor="background1" w:themeShade="80"/>
          <w:lang w:val="ru-RU"/>
        </w:rPr>
        <w:t>ь</w:t>
      </w:r>
      <w:r w:rsidRPr="00FE4EB3">
        <w:rPr>
          <w:color w:val="808080" w:themeColor="background1" w:themeShade="80"/>
          <w:lang w:val="ru-RU"/>
        </w:rPr>
        <w:t xml:space="preserve"> понятие объектно-ориентированных языков и систем программирования</w:t>
      </w:r>
      <w:r w:rsidR="00804481">
        <w:rPr>
          <w:color w:val="808080" w:themeColor="background1" w:themeShade="80"/>
          <w:lang w:val="ru-RU"/>
        </w:rPr>
        <w:t xml:space="preserve">, </w:t>
      </w:r>
      <w:r w:rsidR="00804481">
        <w:rPr>
          <w:color w:val="808080" w:themeColor="background1" w:themeShade="80"/>
        </w:rPr>
        <w:t>GUI</w:t>
      </w:r>
      <w:r w:rsidR="00804481" w:rsidRPr="00804481">
        <w:rPr>
          <w:color w:val="808080" w:themeColor="background1" w:themeShade="80"/>
          <w:lang w:val="ru-RU"/>
        </w:rPr>
        <w:t>-</w:t>
      </w:r>
      <w:r w:rsidR="00804481">
        <w:rPr>
          <w:color w:val="808080" w:themeColor="background1" w:themeShade="80"/>
          <w:lang w:val="ru-RU"/>
        </w:rPr>
        <w:t>приложения.</w:t>
      </w:r>
    </w:p>
    <w:p w14:paraId="12C7AE0C" w14:textId="77777777" w:rsidR="00804481" w:rsidRDefault="00804481" w:rsidP="00FE4EB3">
      <w:pPr>
        <w:rPr>
          <w:color w:val="808080" w:themeColor="background1" w:themeShade="80"/>
          <w:lang w:val="ru-RU"/>
        </w:rPr>
      </w:pPr>
      <w:r>
        <w:rPr>
          <w:color w:val="808080" w:themeColor="background1" w:themeShade="80"/>
          <w:lang w:val="ru-RU"/>
        </w:rPr>
        <w:t xml:space="preserve">Целью выполнения данного курсового проекта является получение навыков разработки </w:t>
      </w:r>
      <w:r>
        <w:rPr>
          <w:color w:val="808080" w:themeColor="background1" w:themeShade="80"/>
        </w:rPr>
        <w:t>GUI</w:t>
      </w:r>
      <w:r w:rsidRPr="00804481">
        <w:rPr>
          <w:color w:val="808080" w:themeColor="background1" w:themeShade="80"/>
          <w:lang w:val="ru-RU"/>
        </w:rPr>
        <w:t>-</w:t>
      </w:r>
      <w:r>
        <w:rPr>
          <w:color w:val="808080" w:themeColor="background1" w:themeShade="80"/>
          <w:lang w:val="ru-RU"/>
        </w:rPr>
        <w:t xml:space="preserve">приложения и их реализация в системе </w:t>
      </w:r>
      <w:r>
        <w:rPr>
          <w:color w:val="808080" w:themeColor="background1" w:themeShade="80"/>
        </w:rPr>
        <w:t>MVS</w:t>
      </w:r>
      <w:r w:rsidRPr="00804481">
        <w:rPr>
          <w:color w:val="808080" w:themeColor="background1" w:themeShade="80"/>
          <w:lang w:val="ru-RU"/>
        </w:rPr>
        <w:t xml:space="preserve"> </w:t>
      </w:r>
      <w:r>
        <w:rPr>
          <w:color w:val="808080" w:themeColor="background1" w:themeShade="80"/>
          <w:lang w:val="ru-RU"/>
        </w:rPr>
        <w:t xml:space="preserve">на языке </w:t>
      </w:r>
      <w:r>
        <w:rPr>
          <w:color w:val="808080" w:themeColor="background1" w:themeShade="80"/>
        </w:rPr>
        <w:t>C</w:t>
      </w:r>
      <w:r w:rsidRPr="00804481">
        <w:rPr>
          <w:color w:val="808080" w:themeColor="background1" w:themeShade="80"/>
          <w:lang w:val="ru-RU"/>
        </w:rPr>
        <w:t>++</w:t>
      </w:r>
      <w:r>
        <w:rPr>
          <w:color w:val="808080" w:themeColor="background1" w:themeShade="80"/>
          <w:lang w:val="ru-RU"/>
        </w:rPr>
        <w:t>.</w:t>
      </w:r>
    </w:p>
    <w:p w14:paraId="116CB012" w14:textId="77777777" w:rsidR="00804481" w:rsidRDefault="00804481" w:rsidP="00FE4EB3">
      <w:pPr>
        <w:rPr>
          <w:color w:val="808080" w:themeColor="background1" w:themeShade="80"/>
          <w:lang w:val="ru-RU"/>
        </w:rPr>
      </w:pPr>
      <w:r>
        <w:rPr>
          <w:color w:val="808080" w:themeColor="background1" w:themeShade="80"/>
          <w:lang w:val="ru-RU"/>
        </w:rPr>
        <w:t>Для выполнения поставленной цели необходимо решить следующие задачи:</w:t>
      </w:r>
    </w:p>
    <w:p w14:paraId="11AB4E60" w14:textId="77777777" w:rsidR="00804481" w:rsidRPr="00804481" w:rsidRDefault="00804481" w:rsidP="00FE4EB3">
      <w:pPr>
        <w:rPr>
          <w:color w:val="808080" w:themeColor="background1" w:themeShade="80"/>
          <w:lang w:val="ru-RU"/>
        </w:rPr>
      </w:pPr>
      <w:r>
        <w:rPr>
          <w:color w:val="808080" w:themeColor="background1" w:themeShade="80"/>
          <w:lang w:val="ru-RU"/>
        </w:rPr>
        <w:t>формулируете задачи Вашего варианта ЛБ 2.2 – 2.7</w:t>
      </w:r>
    </w:p>
    <w:p w14:paraId="73EA7650" w14:textId="77777777" w:rsidR="00B26DBC" w:rsidRDefault="00B26DBC">
      <w:pPr>
        <w:spacing w:after="200" w:line="276" w:lineRule="auto"/>
        <w:ind w:firstLine="0"/>
        <w:rPr>
          <w:rFonts w:eastAsia="Times New Roman"/>
          <w:szCs w:val="28"/>
          <w:lang w:val="ru-RU" w:eastAsia="ru-RU" w:bidi="ar-SA"/>
        </w:rPr>
      </w:pPr>
      <w:r w:rsidRPr="00735F2D">
        <w:rPr>
          <w:szCs w:val="28"/>
          <w:lang w:val="ru-RU"/>
        </w:rPr>
        <w:br w:type="page"/>
      </w:r>
    </w:p>
    <w:p w14:paraId="04C9D92C" w14:textId="77777777" w:rsidR="001A4F79" w:rsidRDefault="001A4F79" w:rsidP="001A4F79">
      <w:pPr>
        <w:pStyle w:val="1"/>
        <w:rPr>
          <w:lang w:val="ru-RU"/>
        </w:rPr>
      </w:pPr>
      <w:bookmarkStart w:id="4" w:name="_Toc62284247"/>
      <w:bookmarkStart w:id="5" w:name="_Toc67507607"/>
      <w:bookmarkStart w:id="6" w:name="_Toc498078812"/>
      <w:r>
        <w:rPr>
          <w:lang w:val="ru-RU"/>
        </w:rPr>
        <w:lastRenderedPageBreak/>
        <w:t xml:space="preserve">1 </w:t>
      </w:r>
      <w:r w:rsidR="00824B52">
        <w:rPr>
          <w:lang w:val="ru-RU"/>
        </w:rPr>
        <w:t>Состав проекта</w:t>
      </w:r>
      <w:bookmarkEnd w:id="4"/>
      <w:bookmarkEnd w:id="5"/>
    </w:p>
    <w:p w14:paraId="4E9D1512" w14:textId="77777777" w:rsidR="004A62A6" w:rsidRDefault="00804481" w:rsidP="001A4F79">
      <w:pPr>
        <w:ind w:firstLine="0"/>
      </w:pPr>
      <w:r>
        <w:rPr>
          <w:noProof/>
          <w:lang w:val="ru-RU" w:eastAsia="ru-RU" w:bidi="ar-SA"/>
        </w:rPr>
        <w:drawing>
          <wp:inline distT="0" distB="0" distL="0" distR="0" wp14:anchorId="46FDC841" wp14:editId="10F849F2">
            <wp:extent cx="6124575" cy="32004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E3431" w14:textId="77777777" w:rsidR="00C90EDF" w:rsidRPr="00C90EDF" w:rsidRDefault="00C90EDF" w:rsidP="00C90EDF">
      <w:pPr>
        <w:ind w:firstLine="1276"/>
        <w:rPr>
          <w:color w:val="A6A6A6" w:themeColor="background1" w:themeShade="A6"/>
          <w:lang w:val="ru-RU"/>
        </w:rPr>
      </w:pPr>
      <w:r w:rsidRPr="00C90EDF">
        <w:rPr>
          <w:color w:val="A6A6A6" w:themeColor="background1" w:themeShade="A6"/>
          <w:lang w:val="ru-RU"/>
        </w:rPr>
        <w:t xml:space="preserve">Следует указать имена всех элементов в </w:t>
      </w:r>
      <w:r w:rsidRPr="00C90EDF">
        <w:rPr>
          <w:color w:val="A6A6A6" w:themeColor="background1" w:themeShade="A6"/>
        </w:rPr>
        <w:t>GUI</w:t>
      </w:r>
      <w:r w:rsidRPr="00C90EDF">
        <w:rPr>
          <w:color w:val="A6A6A6" w:themeColor="background1" w:themeShade="A6"/>
          <w:lang w:val="ru-RU"/>
        </w:rPr>
        <w:t>-проекте</w:t>
      </w:r>
    </w:p>
    <w:p w14:paraId="1C654825" w14:textId="77777777" w:rsidR="004A62A6" w:rsidRDefault="004A62A6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48D6F28" w14:textId="77777777" w:rsidR="00016809" w:rsidRDefault="00C90EDF" w:rsidP="00016809">
      <w:pPr>
        <w:pStyle w:val="1"/>
        <w:rPr>
          <w:lang w:val="ru-RU"/>
        </w:rPr>
      </w:pPr>
      <w:bookmarkStart w:id="7" w:name="_Toc62284249"/>
      <w:bookmarkStart w:id="8" w:name="_Toc67507608"/>
      <w:r w:rsidRPr="00C90EDF">
        <w:rPr>
          <w:lang w:val="ru-RU"/>
        </w:rPr>
        <w:lastRenderedPageBreak/>
        <w:t>2</w:t>
      </w:r>
      <w:r w:rsidR="00016809" w:rsidRPr="00C90EDF">
        <w:rPr>
          <w:lang w:val="ru-RU"/>
        </w:rPr>
        <w:t xml:space="preserve">. </w:t>
      </w:r>
      <w:r>
        <w:rPr>
          <w:lang w:val="ru-RU"/>
        </w:rPr>
        <w:t xml:space="preserve">Используемые </w:t>
      </w:r>
      <w:bookmarkEnd w:id="7"/>
      <w:r>
        <w:rPr>
          <w:lang w:val="ru-RU"/>
        </w:rPr>
        <w:t>элементы</w:t>
      </w:r>
      <w:bookmarkEnd w:id="8"/>
    </w:p>
    <w:p w14:paraId="70EE48D0" w14:textId="77777777" w:rsidR="00C90EDF" w:rsidRPr="00C90EDF" w:rsidRDefault="00C90EDF" w:rsidP="00C90EDF">
      <w:pPr>
        <w:tabs>
          <w:tab w:val="left" w:pos="426"/>
        </w:tabs>
        <w:ind w:firstLine="0"/>
        <w:rPr>
          <w:lang w:val="ru-RU"/>
        </w:rPr>
      </w:pPr>
      <w:r>
        <w:rPr>
          <w:rFonts w:ascii="Arial" w:hAnsi="Arial" w:cs="Arial"/>
          <w:sz w:val="26"/>
          <w:szCs w:val="26"/>
        </w:rPr>
        <w:t>MenuStrip</w:t>
      </w:r>
      <w:r w:rsidRPr="00C90EDF">
        <w:rPr>
          <w:rFonts w:ascii="Arial" w:hAnsi="Arial" w:cs="Arial"/>
          <w:sz w:val="26"/>
          <w:szCs w:val="26"/>
          <w:lang w:val="ru-RU"/>
        </w:rPr>
        <w:t xml:space="preserve"> – </w:t>
      </w:r>
      <w:r w:rsidRPr="00C90EDF">
        <w:rPr>
          <w:lang w:val="ru-RU"/>
        </w:rPr>
        <w:t>меню</w:t>
      </w:r>
      <w:r>
        <w:rPr>
          <w:lang w:val="ru-RU"/>
        </w:rPr>
        <w:t>,</w:t>
      </w:r>
    </w:p>
    <w:p w14:paraId="006C5A5D" w14:textId="77777777" w:rsidR="00C90EDF" w:rsidRPr="00C90EDF" w:rsidRDefault="00C90EDF" w:rsidP="00C90EDF">
      <w:pPr>
        <w:tabs>
          <w:tab w:val="left" w:pos="426"/>
        </w:tabs>
        <w:ind w:firstLine="0"/>
        <w:rPr>
          <w:szCs w:val="28"/>
          <w:lang w:val="ru-RU"/>
        </w:rPr>
      </w:pPr>
      <w:r w:rsidRPr="003B3EB1">
        <w:rPr>
          <w:rFonts w:ascii="Arial" w:hAnsi="Arial" w:cs="Arial"/>
          <w:sz w:val="26"/>
          <w:szCs w:val="26"/>
        </w:rPr>
        <w:t>groupBox</w:t>
      </w:r>
      <w:r w:rsidRPr="00C90EDF">
        <w:rPr>
          <w:rFonts w:ascii="Arial" w:hAnsi="Arial" w:cs="Arial"/>
          <w:sz w:val="26"/>
          <w:szCs w:val="26"/>
          <w:lang w:val="ru-RU"/>
        </w:rPr>
        <w:t>1</w:t>
      </w:r>
      <w:r w:rsidRPr="00C90EDF">
        <w:rPr>
          <w:szCs w:val="28"/>
          <w:lang w:val="ru-RU"/>
        </w:rPr>
        <w:t xml:space="preserve"> – контейнер для элементов,</w:t>
      </w:r>
    </w:p>
    <w:p w14:paraId="57D34C91" w14:textId="77777777" w:rsidR="00C90EDF" w:rsidRPr="00C90EDF" w:rsidRDefault="00C90EDF" w:rsidP="00C90EDF">
      <w:pPr>
        <w:tabs>
          <w:tab w:val="left" w:pos="426"/>
        </w:tabs>
        <w:rPr>
          <w:rFonts w:ascii="Arial" w:hAnsi="Arial" w:cs="Arial"/>
          <w:sz w:val="26"/>
          <w:szCs w:val="26"/>
          <w:lang w:val="ru-RU"/>
        </w:rPr>
      </w:pPr>
      <w:r w:rsidRPr="003B3EB1">
        <w:rPr>
          <w:rFonts w:ascii="Arial" w:hAnsi="Arial" w:cs="Arial"/>
          <w:sz w:val="26"/>
          <w:szCs w:val="26"/>
        </w:rPr>
        <w:t>groupBox</w:t>
      </w:r>
      <w:r w:rsidRPr="00C90EDF">
        <w:rPr>
          <w:rFonts w:ascii="Arial" w:hAnsi="Arial" w:cs="Arial"/>
          <w:sz w:val="26"/>
          <w:szCs w:val="26"/>
          <w:lang w:val="ru-RU"/>
        </w:rPr>
        <w:t>1-&gt;</w:t>
      </w:r>
      <w:r>
        <w:rPr>
          <w:rFonts w:ascii="Arial" w:hAnsi="Arial" w:cs="Arial"/>
          <w:sz w:val="26"/>
          <w:szCs w:val="26"/>
        </w:rPr>
        <w:t>Text</w:t>
      </w:r>
      <w:r w:rsidRPr="00C90EDF">
        <w:rPr>
          <w:rFonts w:ascii="Arial" w:hAnsi="Arial" w:cs="Arial"/>
          <w:sz w:val="26"/>
          <w:szCs w:val="26"/>
          <w:lang w:val="ru-RU"/>
        </w:rPr>
        <w:t xml:space="preserve"> = </w:t>
      </w:r>
      <w:r>
        <w:rPr>
          <w:rFonts w:ascii="Arial" w:hAnsi="Arial" w:cs="Arial"/>
          <w:sz w:val="26"/>
          <w:szCs w:val="26"/>
        </w:rPr>
        <w:sym w:font="Symbol" w:char="F0B2"/>
      </w:r>
      <w:r w:rsidRPr="00C90EDF">
        <w:rPr>
          <w:rFonts w:ascii="Arial" w:hAnsi="Arial" w:cs="Arial"/>
          <w:sz w:val="26"/>
          <w:szCs w:val="26"/>
          <w:lang w:val="ru-RU"/>
        </w:rPr>
        <w:t>Преобразование строки</w:t>
      </w:r>
      <w:r>
        <w:rPr>
          <w:rFonts w:ascii="Arial" w:hAnsi="Arial" w:cs="Arial"/>
          <w:sz w:val="26"/>
          <w:szCs w:val="26"/>
        </w:rPr>
        <w:sym w:font="Symbol" w:char="F0B2"/>
      </w:r>
    </w:p>
    <w:p w14:paraId="602D4C03" w14:textId="77777777" w:rsidR="00C90EDF" w:rsidRPr="002360A3" w:rsidRDefault="00C90EDF" w:rsidP="00C90EDF">
      <w:pPr>
        <w:tabs>
          <w:tab w:val="left" w:pos="426"/>
        </w:tabs>
        <w:rPr>
          <w:szCs w:val="28"/>
          <w:lang w:val="ru-RU"/>
        </w:rPr>
      </w:pPr>
      <w:r w:rsidRPr="003B3EB1">
        <w:rPr>
          <w:rFonts w:ascii="Arial" w:hAnsi="Arial" w:cs="Arial"/>
          <w:sz w:val="26"/>
          <w:szCs w:val="26"/>
        </w:rPr>
        <w:t>groupBox</w:t>
      </w:r>
      <w:r w:rsidRPr="002360A3">
        <w:rPr>
          <w:rFonts w:ascii="Arial" w:hAnsi="Arial" w:cs="Arial"/>
          <w:sz w:val="26"/>
          <w:szCs w:val="26"/>
          <w:lang w:val="ru-RU"/>
        </w:rPr>
        <w:t>1-&gt;</w:t>
      </w:r>
      <w:r>
        <w:rPr>
          <w:rFonts w:ascii="Arial" w:hAnsi="Arial" w:cs="Arial"/>
          <w:sz w:val="26"/>
          <w:szCs w:val="26"/>
        </w:rPr>
        <w:t>Visible</w:t>
      </w:r>
      <w:r w:rsidRPr="002360A3">
        <w:rPr>
          <w:rFonts w:ascii="Arial" w:hAnsi="Arial" w:cs="Arial"/>
          <w:sz w:val="26"/>
          <w:szCs w:val="26"/>
          <w:lang w:val="ru-RU"/>
        </w:rPr>
        <w:t xml:space="preserve"> = </w:t>
      </w:r>
      <w:r>
        <w:rPr>
          <w:rFonts w:ascii="Arial" w:hAnsi="Arial" w:cs="Arial"/>
          <w:sz w:val="26"/>
          <w:szCs w:val="26"/>
        </w:rPr>
        <w:t>False</w:t>
      </w:r>
    </w:p>
    <w:p w14:paraId="44CA05A0" w14:textId="77777777" w:rsidR="00C90EDF" w:rsidRPr="002360A3" w:rsidRDefault="00C90EDF" w:rsidP="00C90EDF">
      <w:pPr>
        <w:ind w:firstLine="0"/>
        <w:rPr>
          <w:szCs w:val="28"/>
          <w:lang w:val="ru-RU"/>
        </w:rPr>
      </w:pPr>
      <w:r w:rsidRPr="00B53601">
        <w:rPr>
          <w:rFonts w:ascii="Arial" w:hAnsi="Arial" w:cs="Arial"/>
          <w:sz w:val="26"/>
          <w:szCs w:val="26"/>
        </w:rPr>
        <w:t>textBox</w:t>
      </w:r>
      <w:r w:rsidRPr="002360A3">
        <w:rPr>
          <w:rFonts w:ascii="Arial" w:hAnsi="Arial" w:cs="Arial"/>
          <w:sz w:val="26"/>
          <w:szCs w:val="26"/>
          <w:lang w:val="ru-RU"/>
        </w:rPr>
        <w:t>1</w:t>
      </w:r>
      <w:r w:rsidRPr="002360A3">
        <w:rPr>
          <w:szCs w:val="28"/>
          <w:lang w:val="ru-RU"/>
        </w:rPr>
        <w:t xml:space="preserve"> – для ввода строки,</w:t>
      </w:r>
    </w:p>
    <w:p w14:paraId="1546B29B" w14:textId="77777777" w:rsidR="00C90EDF" w:rsidRPr="00C90EDF" w:rsidRDefault="00C90EDF" w:rsidP="00C90EDF">
      <w:pPr>
        <w:rPr>
          <w:szCs w:val="28"/>
          <w:lang w:val="ru-RU"/>
        </w:rPr>
      </w:pPr>
      <w:r w:rsidRPr="00B53601">
        <w:rPr>
          <w:rFonts w:ascii="Arial" w:hAnsi="Arial" w:cs="Arial"/>
          <w:sz w:val="26"/>
          <w:szCs w:val="26"/>
        </w:rPr>
        <w:t>textBox</w:t>
      </w:r>
      <w:r w:rsidRPr="00C90EDF">
        <w:rPr>
          <w:rFonts w:ascii="Arial" w:hAnsi="Arial" w:cs="Arial"/>
          <w:sz w:val="26"/>
          <w:szCs w:val="26"/>
          <w:lang w:val="ru-RU"/>
        </w:rPr>
        <w:t>1-&gt;</w:t>
      </w:r>
      <w:r>
        <w:rPr>
          <w:rFonts w:ascii="Arial" w:hAnsi="Arial" w:cs="Arial"/>
          <w:sz w:val="26"/>
          <w:szCs w:val="26"/>
        </w:rPr>
        <w:t>Text</w:t>
      </w:r>
      <w:r w:rsidRPr="00C90EDF">
        <w:rPr>
          <w:rFonts w:ascii="Arial" w:hAnsi="Arial" w:cs="Arial"/>
          <w:sz w:val="26"/>
          <w:szCs w:val="26"/>
          <w:lang w:val="ru-RU"/>
        </w:rPr>
        <w:t xml:space="preserve"> = </w:t>
      </w:r>
      <w:r>
        <w:rPr>
          <w:rFonts w:ascii="Arial" w:hAnsi="Arial" w:cs="Arial"/>
          <w:sz w:val="26"/>
          <w:szCs w:val="26"/>
        </w:rPr>
        <w:sym w:font="Symbol" w:char="F0B2"/>
      </w:r>
      <w:r w:rsidRPr="00C90EDF">
        <w:rPr>
          <w:rFonts w:ascii="Arial" w:hAnsi="Arial" w:cs="Arial"/>
          <w:sz w:val="26"/>
          <w:szCs w:val="26"/>
          <w:lang w:val="ru-RU"/>
        </w:rPr>
        <w:t>Входная строка</w:t>
      </w:r>
      <w:r>
        <w:rPr>
          <w:rFonts w:ascii="Arial" w:hAnsi="Arial" w:cs="Arial"/>
          <w:sz w:val="26"/>
          <w:szCs w:val="26"/>
        </w:rPr>
        <w:sym w:font="Symbol" w:char="F0B2"/>
      </w:r>
    </w:p>
    <w:p w14:paraId="543E91DD" w14:textId="77777777" w:rsidR="00C90EDF" w:rsidRPr="00C90EDF" w:rsidRDefault="00C90EDF" w:rsidP="00C90EDF">
      <w:pPr>
        <w:ind w:firstLine="0"/>
        <w:rPr>
          <w:szCs w:val="28"/>
          <w:lang w:val="ru-RU"/>
        </w:rPr>
      </w:pPr>
      <w:r w:rsidRPr="00B53601">
        <w:rPr>
          <w:rFonts w:ascii="Arial" w:hAnsi="Arial" w:cs="Arial"/>
          <w:sz w:val="26"/>
          <w:szCs w:val="26"/>
        </w:rPr>
        <w:t>textBox</w:t>
      </w:r>
      <w:r w:rsidRPr="00C90EDF">
        <w:rPr>
          <w:rFonts w:ascii="Arial" w:hAnsi="Arial" w:cs="Arial"/>
          <w:sz w:val="26"/>
          <w:szCs w:val="26"/>
          <w:lang w:val="ru-RU"/>
        </w:rPr>
        <w:t>2</w:t>
      </w:r>
      <w:r w:rsidRPr="00C90EDF">
        <w:rPr>
          <w:szCs w:val="28"/>
          <w:lang w:val="ru-RU"/>
        </w:rPr>
        <w:t xml:space="preserve"> – для вывода результат преобразования строки,</w:t>
      </w:r>
    </w:p>
    <w:p w14:paraId="7F6EB5E8" w14:textId="77777777" w:rsidR="00C90EDF" w:rsidRPr="00C90EDF" w:rsidRDefault="00C90EDF" w:rsidP="00C90EDF">
      <w:pPr>
        <w:rPr>
          <w:rFonts w:ascii="Arial" w:hAnsi="Arial" w:cs="Arial"/>
          <w:sz w:val="26"/>
          <w:szCs w:val="26"/>
          <w:lang w:val="ru-RU"/>
        </w:rPr>
      </w:pPr>
      <w:r w:rsidRPr="00B53601">
        <w:rPr>
          <w:rFonts w:ascii="Arial" w:hAnsi="Arial" w:cs="Arial"/>
          <w:sz w:val="26"/>
          <w:szCs w:val="26"/>
        </w:rPr>
        <w:t>textBox</w:t>
      </w:r>
      <w:r w:rsidRPr="00C90EDF">
        <w:rPr>
          <w:rFonts w:ascii="Arial" w:hAnsi="Arial" w:cs="Arial"/>
          <w:sz w:val="26"/>
          <w:szCs w:val="26"/>
          <w:lang w:val="ru-RU"/>
        </w:rPr>
        <w:t>2-&gt;</w:t>
      </w:r>
      <w:r>
        <w:rPr>
          <w:rFonts w:ascii="Arial" w:hAnsi="Arial" w:cs="Arial"/>
          <w:sz w:val="26"/>
          <w:szCs w:val="26"/>
        </w:rPr>
        <w:t>Text</w:t>
      </w:r>
      <w:r w:rsidRPr="00C90EDF">
        <w:rPr>
          <w:rFonts w:ascii="Arial" w:hAnsi="Arial" w:cs="Arial"/>
          <w:sz w:val="26"/>
          <w:szCs w:val="26"/>
          <w:lang w:val="ru-RU"/>
        </w:rPr>
        <w:t xml:space="preserve"> = </w:t>
      </w:r>
      <w:r>
        <w:rPr>
          <w:rFonts w:ascii="Arial" w:hAnsi="Arial" w:cs="Arial"/>
          <w:sz w:val="26"/>
          <w:szCs w:val="26"/>
        </w:rPr>
        <w:sym w:font="Symbol" w:char="F0B2"/>
      </w:r>
      <w:r w:rsidRPr="00C90EDF">
        <w:rPr>
          <w:rFonts w:ascii="Arial" w:hAnsi="Arial" w:cs="Arial"/>
          <w:sz w:val="26"/>
          <w:szCs w:val="26"/>
          <w:lang w:val="ru-RU"/>
        </w:rPr>
        <w:t>Результат</w:t>
      </w:r>
      <w:r>
        <w:rPr>
          <w:rFonts w:ascii="Arial" w:hAnsi="Arial" w:cs="Arial"/>
          <w:sz w:val="26"/>
          <w:szCs w:val="26"/>
        </w:rPr>
        <w:sym w:font="Symbol" w:char="F0B2"/>
      </w:r>
    </w:p>
    <w:p w14:paraId="55457154" w14:textId="77777777" w:rsidR="00C90EDF" w:rsidRDefault="00C90EDF" w:rsidP="00C90EDF">
      <w:pPr>
        <w:rPr>
          <w:lang w:val="ru-RU"/>
        </w:rPr>
      </w:pPr>
      <w:r>
        <w:rPr>
          <w:lang w:val="ru-RU"/>
        </w:rPr>
        <w:t>…</w:t>
      </w:r>
    </w:p>
    <w:p w14:paraId="64197AA8" w14:textId="77777777" w:rsidR="00C90EDF" w:rsidRPr="00C90EDF" w:rsidRDefault="00C90EDF" w:rsidP="00C90EDF">
      <w:pPr>
        <w:ind w:left="567" w:right="991" w:firstLine="0"/>
        <w:rPr>
          <w:color w:val="A6A6A6" w:themeColor="background1" w:themeShade="A6"/>
          <w:lang w:val="ru-RU"/>
        </w:rPr>
      </w:pPr>
      <w:r w:rsidRPr="00C90EDF">
        <w:rPr>
          <w:color w:val="A6A6A6" w:themeColor="background1" w:themeShade="A6"/>
          <w:lang w:val="ru-RU"/>
        </w:rPr>
        <w:t>перечисляете все элементы, которые Вы использовали при выполнении ЛБ 2.2 – 2.7</w:t>
      </w:r>
    </w:p>
    <w:bookmarkEnd w:id="6"/>
    <w:p w14:paraId="40836263" w14:textId="77777777" w:rsidR="00B60751" w:rsidRDefault="00B60751">
      <w:pPr>
        <w:spacing w:after="200" w:line="276" w:lineRule="auto"/>
        <w:ind w:firstLine="0"/>
        <w:jc w:val="left"/>
        <w:rPr>
          <w:rFonts w:eastAsiaTheme="minorHAnsi"/>
          <w:szCs w:val="28"/>
          <w:lang w:val="ru-RU" w:bidi="ar-SA"/>
        </w:rPr>
      </w:pPr>
      <w:r>
        <w:rPr>
          <w:rFonts w:eastAsiaTheme="minorHAnsi"/>
          <w:szCs w:val="28"/>
          <w:lang w:val="ru-RU" w:bidi="ar-SA"/>
        </w:rPr>
        <w:br w:type="page"/>
      </w:r>
    </w:p>
    <w:p w14:paraId="0B624443" w14:textId="77777777" w:rsidR="00C90EDF" w:rsidRDefault="000B25C6" w:rsidP="00C90EDF">
      <w:pPr>
        <w:pStyle w:val="1"/>
        <w:rPr>
          <w:rFonts w:eastAsiaTheme="minorHAnsi"/>
          <w:lang w:val="ru-RU" w:bidi="ar-SA"/>
        </w:rPr>
      </w:pPr>
      <w:bookmarkStart w:id="9" w:name="_Toc67507609"/>
      <w:r>
        <w:rPr>
          <w:rFonts w:eastAsiaTheme="minorHAnsi"/>
          <w:lang w:val="ru-RU" w:bidi="ar-SA"/>
        </w:rPr>
        <w:lastRenderedPageBreak/>
        <w:t xml:space="preserve">3. </w:t>
      </w:r>
      <w:r w:rsidR="00C90EDF">
        <w:rPr>
          <w:rFonts w:eastAsiaTheme="minorHAnsi"/>
          <w:lang w:val="ru-RU" w:bidi="ar-SA"/>
        </w:rPr>
        <w:t>Объявления классов</w:t>
      </w:r>
      <w:bookmarkEnd w:id="9"/>
    </w:p>
    <w:p w14:paraId="53E17F14" w14:textId="77777777" w:rsidR="00013A79" w:rsidRPr="00013A79" w:rsidRDefault="00013A79" w:rsidP="00013A79">
      <w:pPr>
        <w:rPr>
          <w:color w:val="A6A6A6" w:themeColor="background1" w:themeShade="A6"/>
          <w:lang w:val="ru-RU" w:bidi="ar-SA"/>
        </w:rPr>
      </w:pPr>
      <w:r w:rsidRPr="00013A79">
        <w:rPr>
          <w:color w:val="A6A6A6" w:themeColor="background1" w:themeShade="A6"/>
          <w:lang w:val="ru-RU" w:bidi="ar-SA"/>
        </w:rPr>
        <w:t>Объявления классов следует приводить полностью</w:t>
      </w:r>
    </w:p>
    <w:p w14:paraId="0CD4F9B6" w14:textId="77777777" w:rsidR="00013A79" w:rsidRPr="002360A3" w:rsidRDefault="00013A79" w:rsidP="00013A79">
      <w:pPr>
        <w:keepNext/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</w:rPr>
      </w:pPr>
      <w:r w:rsidRPr="00CF2F78">
        <w:rPr>
          <w:rFonts w:ascii="Arial" w:hAnsi="Arial" w:cs="Arial"/>
          <w:sz w:val="26"/>
          <w:szCs w:val="26"/>
        </w:rPr>
        <w:t>class</w:t>
      </w:r>
      <w:r w:rsidRPr="002360A3">
        <w:rPr>
          <w:rFonts w:ascii="Arial" w:hAnsi="Arial" w:cs="Arial"/>
          <w:sz w:val="26"/>
          <w:szCs w:val="26"/>
        </w:rPr>
        <w:t xml:space="preserve"> </w:t>
      </w:r>
      <w:r w:rsidRPr="00CF2F78">
        <w:rPr>
          <w:rFonts w:ascii="Arial" w:hAnsi="Arial" w:cs="Arial"/>
          <w:sz w:val="26"/>
          <w:szCs w:val="26"/>
        </w:rPr>
        <w:t>A</w:t>
      </w:r>
    </w:p>
    <w:p w14:paraId="617C6D9E" w14:textId="77777777" w:rsidR="00013A79" w:rsidRPr="002360A3" w:rsidRDefault="00013A79" w:rsidP="00013A79">
      <w:pPr>
        <w:keepNext/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</w:rPr>
      </w:pPr>
      <w:r w:rsidRPr="002360A3">
        <w:rPr>
          <w:rFonts w:ascii="Arial" w:hAnsi="Arial" w:cs="Arial"/>
          <w:sz w:val="26"/>
          <w:szCs w:val="26"/>
        </w:rPr>
        <w:t xml:space="preserve">{ </w:t>
      </w:r>
      <w:r w:rsidRPr="00CF2F78">
        <w:rPr>
          <w:rFonts w:ascii="Arial" w:hAnsi="Arial" w:cs="Arial"/>
          <w:sz w:val="26"/>
          <w:szCs w:val="26"/>
        </w:rPr>
        <w:t>public</w:t>
      </w:r>
      <w:r w:rsidRPr="002360A3">
        <w:rPr>
          <w:rFonts w:ascii="Arial" w:hAnsi="Arial" w:cs="Arial"/>
          <w:sz w:val="26"/>
          <w:szCs w:val="26"/>
        </w:rPr>
        <w:t>:</w:t>
      </w:r>
    </w:p>
    <w:p w14:paraId="7D863092" w14:textId="77777777" w:rsidR="00013A79" w:rsidRPr="00C87258" w:rsidRDefault="00013A79" w:rsidP="00013A79">
      <w:pPr>
        <w:keepNext/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</w:rPr>
      </w:pPr>
      <w:r w:rsidRPr="00CF2F78">
        <w:rPr>
          <w:rFonts w:ascii="Arial" w:hAnsi="Arial" w:cs="Arial"/>
          <w:sz w:val="26"/>
          <w:szCs w:val="26"/>
        </w:rPr>
        <w:t>vector &lt;int&gt; V;</w:t>
      </w:r>
      <w:r w:rsidRPr="00013A79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i</w:t>
      </w:r>
      <w:r w:rsidRPr="00CF2F78">
        <w:rPr>
          <w:rFonts w:ascii="Arial" w:hAnsi="Arial" w:cs="Arial"/>
          <w:sz w:val="26"/>
          <w:szCs w:val="26"/>
        </w:rPr>
        <w:t>nt</w:t>
      </w:r>
      <w:r w:rsidRPr="00C87258">
        <w:rPr>
          <w:rFonts w:ascii="Arial" w:hAnsi="Arial" w:cs="Arial"/>
          <w:sz w:val="26"/>
          <w:szCs w:val="26"/>
        </w:rPr>
        <w:t xml:space="preserve"> </w:t>
      </w:r>
      <w:r w:rsidRPr="00CF2F78">
        <w:rPr>
          <w:rFonts w:ascii="Arial" w:hAnsi="Arial" w:cs="Arial"/>
          <w:sz w:val="26"/>
          <w:szCs w:val="26"/>
        </w:rPr>
        <w:t>N</w:t>
      </w:r>
      <w:r w:rsidRPr="00C87258">
        <w:rPr>
          <w:rFonts w:ascii="Arial" w:hAnsi="Arial" w:cs="Arial"/>
          <w:sz w:val="26"/>
          <w:szCs w:val="26"/>
        </w:rPr>
        <w:t>;</w:t>
      </w:r>
    </w:p>
    <w:p w14:paraId="200239A4" w14:textId="77777777" w:rsidR="00013A79" w:rsidRPr="00013A79" w:rsidRDefault="00013A79" w:rsidP="00013A79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CF2F78">
        <w:rPr>
          <w:rFonts w:ascii="Arial" w:hAnsi="Arial" w:cs="Arial"/>
          <w:sz w:val="26"/>
          <w:szCs w:val="26"/>
        </w:rPr>
        <w:t>A</w:t>
      </w:r>
      <w:r w:rsidRPr="00013A79">
        <w:rPr>
          <w:rFonts w:ascii="Arial" w:hAnsi="Arial" w:cs="Arial"/>
          <w:sz w:val="26"/>
          <w:szCs w:val="26"/>
          <w:lang w:val="ru-RU"/>
        </w:rPr>
        <w:t>(</w:t>
      </w:r>
      <w:r w:rsidRPr="00CF2F78">
        <w:rPr>
          <w:rFonts w:ascii="Arial" w:hAnsi="Arial" w:cs="Arial"/>
          <w:sz w:val="26"/>
          <w:szCs w:val="26"/>
        </w:rPr>
        <w:t>int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  <w:r w:rsidRPr="00CF2F78">
        <w:rPr>
          <w:rFonts w:ascii="Arial" w:hAnsi="Arial" w:cs="Arial"/>
          <w:sz w:val="26"/>
          <w:szCs w:val="26"/>
        </w:rPr>
        <w:t>n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= 5) // </w:t>
      </w:r>
      <w:r w:rsidRPr="00013A79">
        <w:rPr>
          <w:lang w:val="ru-RU"/>
        </w:rPr>
        <w:t>Конструктор.</w:t>
      </w:r>
    </w:p>
    <w:p w14:paraId="106A11F0" w14:textId="77777777" w:rsidR="00013A79" w:rsidRPr="00013A79" w:rsidRDefault="00013A79" w:rsidP="00013A79">
      <w:pPr>
        <w:autoSpaceDE w:val="0"/>
        <w:autoSpaceDN w:val="0"/>
        <w:adjustRightInd w:val="0"/>
        <w:ind w:firstLine="0"/>
        <w:jc w:val="left"/>
        <w:rPr>
          <w:lang w:val="ru-RU"/>
        </w:rPr>
      </w:pPr>
      <w:r w:rsidRPr="00013A79">
        <w:rPr>
          <w:rFonts w:ascii="Arial" w:hAnsi="Arial" w:cs="Arial"/>
          <w:sz w:val="26"/>
          <w:szCs w:val="26"/>
          <w:lang w:val="ru-RU"/>
        </w:rPr>
        <w:t xml:space="preserve">{// </w:t>
      </w:r>
      <w:r w:rsidRPr="00013A79">
        <w:rPr>
          <w:lang w:val="ru-RU"/>
        </w:rPr>
        <w:t>Инициализация вектора</w:t>
      </w:r>
    </w:p>
    <w:p w14:paraId="503ED0FE" w14:textId="77777777" w:rsidR="00013A79" w:rsidRPr="00013A79" w:rsidRDefault="00013A79" w:rsidP="00013A79">
      <w:pPr>
        <w:autoSpaceDE w:val="0"/>
        <w:autoSpaceDN w:val="0"/>
        <w:adjustRightInd w:val="0"/>
        <w:ind w:firstLine="284"/>
        <w:jc w:val="left"/>
        <w:rPr>
          <w:rFonts w:ascii="Arial" w:hAnsi="Arial" w:cs="Arial"/>
          <w:b/>
          <w:sz w:val="26"/>
          <w:szCs w:val="26"/>
          <w:lang w:val="ru-RU"/>
        </w:rPr>
      </w:pPr>
      <w:r w:rsidRPr="00013A79">
        <w:rPr>
          <w:rFonts w:ascii="Arial" w:hAnsi="Arial" w:cs="Arial"/>
          <w:b/>
          <w:sz w:val="32"/>
          <w:szCs w:val="26"/>
          <w:lang w:val="ru-RU"/>
        </w:rPr>
        <w:t>…</w:t>
      </w:r>
    </w:p>
    <w:p w14:paraId="14E491F1" w14:textId="77777777" w:rsidR="00013A79" w:rsidRPr="00013A79" w:rsidRDefault="00013A79" w:rsidP="00013A79">
      <w:pPr>
        <w:autoSpaceDE w:val="0"/>
        <w:autoSpaceDN w:val="0"/>
        <w:adjustRightInd w:val="0"/>
        <w:ind w:firstLine="284"/>
        <w:jc w:val="left"/>
        <w:rPr>
          <w:rFonts w:ascii="Arial" w:hAnsi="Arial" w:cs="Arial"/>
          <w:sz w:val="26"/>
          <w:szCs w:val="26"/>
          <w:lang w:val="ru-RU"/>
        </w:rPr>
      </w:pPr>
      <w:r w:rsidRPr="00013A79">
        <w:rPr>
          <w:rFonts w:ascii="Arial" w:hAnsi="Arial" w:cs="Arial"/>
          <w:sz w:val="26"/>
          <w:szCs w:val="26"/>
          <w:lang w:val="ru-RU"/>
        </w:rPr>
        <w:t>}</w:t>
      </w:r>
    </w:p>
    <w:p w14:paraId="1FBF9315" w14:textId="77777777" w:rsidR="00013A79" w:rsidRPr="00013A79" w:rsidRDefault="00013A79" w:rsidP="00013A79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013A79">
        <w:rPr>
          <w:rFonts w:ascii="Arial" w:hAnsi="Arial" w:cs="Arial"/>
          <w:sz w:val="26"/>
          <w:szCs w:val="26"/>
          <w:lang w:val="ru-RU"/>
        </w:rPr>
        <w:t>}</w:t>
      </w:r>
      <w:r w:rsidRPr="00013A79">
        <w:rPr>
          <w:rFonts w:ascii="Arial" w:hAnsi="Arial" w:cs="Arial"/>
          <w:b/>
          <w:sz w:val="32"/>
          <w:szCs w:val="26"/>
          <w:lang w:val="ru-RU"/>
        </w:rPr>
        <w:t>;</w:t>
      </w:r>
    </w:p>
    <w:p w14:paraId="137A5FE1" w14:textId="77777777" w:rsidR="00013A79" w:rsidRPr="00013A79" w:rsidRDefault="00013A79" w:rsidP="00013A79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460588">
        <w:rPr>
          <w:rFonts w:ascii="Arial" w:hAnsi="Arial" w:cs="Arial"/>
          <w:sz w:val="26"/>
          <w:szCs w:val="26"/>
        </w:rPr>
        <w:t>class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  <w:r w:rsidRPr="00460588">
        <w:rPr>
          <w:rFonts w:ascii="Arial" w:hAnsi="Arial" w:cs="Arial"/>
          <w:sz w:val="26"/>
          <w:szCs w:val="26"/>
        </w:rPr>
        <w:t>B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</w:p>
    <w:p w14:paraId="58BCE6A5" w14:textId="77777777" w:rsidR="00013A79" w:rsidRPr="00013A79" w:rsidRDefault="00013A79" w:rsidP="00013A79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013A79">
        <w:rPr>
          <w:rFonts w:ascii="Arial" w:hAnsi="Arial" w:cs="Arial"/>
          <w:sz w:val="26"/>
          <w:szCs w:val="26"/>
          <w:lang w:val="ru-RU"/>
        </w:rPr>
        <w:t xml:space="preserve">{ </w:t>
      </w:r>
      <w:r w:rsidRPr="00460588">
        <w:rPr>
          <w:rFonts w:ascii="Arial" w:hAnsi="Arial" w:cs="Arial"/>
          <w:sz w:val="26"/>
          <w:szCs w:val="26"/>
        </w:rPr>
        <w:t>public</w:t>
      </w:r>
      <w:r w:rsidRPr="00013A79">
        <w:rPr>
          <w:rFonts w:ascii="Arial" w:hAnsi="Arial" w:cs="Arial"/>
          <w:sz w:val="26"/>
          <w:szCs w:val="26"/>
          <w:lang w:val="ru-RU"/>
        </w:rPr>
        <w:t>:</w:t>
      </w:r>
    </w:p>
    <w:p w14:paraId="61E932B6" w14:textId="77777777" w:rsidR="00013A79" w:rsidRPr="00013A79" w:rsidRDefault="00013A79" w:rsidP="00013A79">
      <w:pPr>
        <w:autoSpaceDE w:val="0"/>
        <w:autoSpaceDN w:val="0"/>
        <w:adjustRightInd w:val="0"/>
        <w:ind w:firstLine="284"/>
        <w:jc w:val="left"/>
        <w:rPr>
          <w:lang w:val="ru-RU"/>
        </w:rPr>
      </w:pPr>
      <w:r w:rsidRPr="00460588">
        <w:rPr>
          <w:rFonts w:ascii="Arial" w:hAnsi="Arial" w:cs="Arial"/>
          <w:sz w:val="26"/>
          <w:szCs w:val="26"/>
        </w:rPr>
        <w:t>int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  <w:r w:rsidRPr="00460588">
        <w:rPr>
          <w:rFonts w:ascii="Arial" w:hAnsi="Arial" w:cs="Arial"/>
          <w:sz w:val="26"/>
          <w:szCs w:val="26"/>
        </w:rPr>
        <w:t>nRows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, </w:t>
      </w:r>
      <w:r w:rsidRPr="00460588">
        <w:rPr>
          <w:rFonts w:ascii="Arial" w:hAnsi="Arial" w:cs="Arial"/>
          <w:sz w:val="26"/>
          <w:szCs w:val="26"/>
        </w:rPr>
        <w:t>nCols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; // </w:t>
      </w:r>
      <w:r w:rsidRPr="00460588">
        <w:rPr>
          <w:rFonts w:ascii="Arial" w:hAnsi="Arial" w:cs="Arial"/>
          <w:sz w:val="26"/>
          <w:szCs w:val="26"/>
        </w:rPr>
        <w:t>nStr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  <w:r w:rsidRPr="00013A79">
        <w:rPr>
          <w:lang w:val="ru-RU"/>
        </w:rPr>
        <w:t>строк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, </w:t>
      </w:r>
      <w:r w:rsidRPr="00460588">
        <w:rPr>
          <w:rFonts w:ascii="Arial" w:hAnsi="Arial" w:cs="Arial"/>
          <w:sz w:val="26"/>
          <w:szCs w:val="26"/>
        </w:rPr>
        <w:t>nCol</w:t>
      </w:r>
      <w:r w:rsidRPr="00013A79">
        <w:rPr>
          <w:rFonts w:ascii="Arial" w:hAnsi="Arial" w:cs="Arial"/>
          <w:sz w:val="26"/>
          <w:szCs w:val="26"/>
          <w:lang w:val="ru-RU"/>
        </w:rPr>
        <w:t xml:space="preserve"> </w:t>
      </w:r>
      <w:r w:rsidRPr="00013A79">
        <w:rPr>
          <w:lang w:val="ru-RU"/>
        </w:rPr>
        <w:t>столбцов.</w:t>
      </w:r>
    </w:p>
    <w:p w14:paraId="4A4B6A1A" w14:textId="77777777" w:rsidR="00013A79" w:rsidRPr="00013A79" w:rsidRDefault="00013A79" w:rsidP="00013A79">
      <w:pPr>
        <w:autoSpaceDE w:val="0"/>
        <w:autoSpaceDN w:val="0"/>
        <w:adjustRightInd w:val="0"/>
        <w:spacing w:line="240" w:lineRule="auto"/>
        <w:ind w:firstLine="426"/>
        <w:jc w:val="left"/>
        <w:rPr>
          <w:rFonts w:ascii="Arial" w:hAnsi="Arial" w:cs="Arial"/>
          <w:b/>
          <w:sz w:val="32"/>
          <w:szCs w:val="26"/>
          <w:lang w:val="ru-RU"/>
        </w:rPr>
      </w:pPr>
      <w:r w:rsidRPr="00013A79">
        <w:rPr>
          <w:rFonts w:ascii="Arial" w:hAnsi="Arial" w:cs="Arial"/>
          <w:b/>
          <w:sz w:val="32"/>
          <w:szCs w:val="26"/>
          <w:lang w:val="ru-RU"/>
        </w:rPr>
        <w:t>…</w:t>
      </w:r>
    </w:p>
    <w:p w14:paraId="4A323632" w14:textId="77777777" w:rsidR="00013A79" w:rsidRPr="002360A3" w:rsidRDefault="00013A79" w:rsidP="00013A79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2360A3">
        <w:rPr>
          <w:rFonts w:ascii="Arial" w:hAnsi="Arial" w:cs="Arial"/>
          <w:sz w:val="26"/>
          <w:szCs w:val="26"/>
          <w:lang w:val="ru-RU"/>
        </w:rPr>
        <w:t>};</w:t>
      </w:r>
    </w:p>
    <w:p w14:paraId="0355F256" w14:textId="77777777" w:rsidR="00DC24F0" w:rsidRDefault="00DC24F0">
      <w:pPr>
        <w:spacing w:after="200" w:line="276" w:lineRule="auto"/>
        <w:ind w:firstLine="0"/>
        <w:jc w:val="left"/>
        <w:rPr>
          <w:lang w:val="ru-RU" w:bidi="ar-SA"/>
        </w:rPr>
      </w:pPr>
      <w:r>
        <w:rPr>
          <w:lang w:val="ru-RU" w:bidi="ar-SA"/>
        </w:rPr>
        <w:br w:type="page"/>
      </w:r>
    </w:p>
    <w:p w14:paraId="133E7C60" w14:textId="77777777" w:rsidR="00DC24F0" w:rsidRDefault="00DC24F0" w:rsidP="00DC24F0">
      <w:pPr>
        <w:pStyle w:val="1"/>
        <w:rPr>
          <w:lang w:val="ru-RU"/>
        </w:rPr>
      </w:pPr>
      <w:bookmarkStart w:id="10" w:name="_Toc62284253"/>
      <w:bookmarkStart w:id="11" w:name="_Toc67507610"/>
      <w:r>
        <w:rPr>
          <w:lang w:val="ru-RU"/>
        </w:rPr>
        <w:lastRenderedPageBreak/>
        <w:t>4. Ограничения проекта</w:t>
      </w:r>
      <w:bookmarkEnd w:id="10"/>
      <w:bookmarkEnd w:id="11"/>
    </w:p>
    <w:p w14:paraId="5F362C04" w14:textId="77777777" w:rsidR="00DC24F0" w:rsidRPr="00DC24F0" w:rsidRDefault="00DC24F0" w:rsidP="00DC24F0">
      <w:pPr>
        <w:rPr>
          <w:color w:val="A6A6A6" w:themeColor="background1" w:themeShade="A6"/>
          <w:shd w:val="clear" w:color="auto" w:fill="FFFFFF"/>
          <w:lang w:val="ru-RU"/>
        </w:rPr>
      </w:pPr>
      <w:r w:rsidRPr="00DC24F0">
        <w:rPr>
          <w:bCs/>
          <w:color w:val="A6A6A6" w:themeColor="background1" w:themeShade="A6"/>
          <w:shd w:val="clear" w:color="auto" w:fill="FFFFFF"/>
          <w:lang w:val="ru-RU"/>
        </w:rPr>
        <w:t xml:space="preserve">Формулируется </w:t>
      </w:r>
      <w:r w:rsidRPr="00DC24F0">
        <w:rPr>
          <w:color w:val="A6A6A6" w:themeColor="background1" w:themeShade="A6"/>
          <w:shd w:val="clear" w:color="auto" w:fill="FFFFFF"/>
          <w:lang w:val="ru-RU"/>
        </w:rPr>
        <w:t xml:space="preserve">набор некоторых параметров </w:t>
      </w:r>
      <w:r w:rsidRPr="00DC24F0">
        <w:rPr>
          <w:bCs/>
          <w:color w:val="A6A6A6" w:themeColor="background1" w:themeShade="A6"/>
          <w:shd w:val="clear" w:color="auto" w:fill="FFFFFF"/>
          <w:lang w:val="ru-RU"/>
        </w:rPr>
        <w:t>проекта</w:t>
      </w:r>
      <w:r w:rsidRPr="00DC24F0">
        <w:rPr>
          <w:color w:val="A6A6A6" w:themeColor="background1" w:themeShade="A6"/>
          <w:shd w:val="clear" w:color="auto" w:fill="FFFFFF"/>
          <w:lang w:val="ru-RU"/>
        </w:rPr>
        <w:t>, которые не будут реализованы</w:t>
      </w:r>
      <w:r>
        <w:rPr>
          <w:color w:val="A6A6A6" w:themeColor="background1" w:themeShade="A6"/>
          <w:shd w:val="clear" w:color="auto" w:fill="FFFFFF"/>
          <w:lang w:val="ru-RU"/>
        </w:rPr>
        <w:t>, например, не проверяются вводимые пользователем данные.</w:t>
      </w:r>
    </w:p>
    <w:p w14:paraId="3C4377AF" w14:textId="77777777" w:rsidR="00DC24F0" w:rsidRPr="00DC24F0" w:rsidRDefault="00DC24F0" w:rsidP="00DC24F0">
      <w:pPr>
        <w:spacing w:after="200" w:line="276" w:lineRule="auto"/>
        <w:ind w:firstLine="0"/>
        <w:jc w:val="left"/>
        <w:rPr>
          <w:color w:val="A6A6A6" w:themeColor="background1" w:themeShade="A6"/>
          <w:shd w:val="clear" w:color="auto" w:fill="FFFFFF"/>
          <w:lang w:val="ru-RU"/>
        </w:rPr>
      </w:pPr>
      <w:r w:rsidRPr="00DC24F0">
        <w:rPr>
          <w:color w:val="A6A6A6" w:themeColor="background1" w:themeShade="A6"/>
          <w:shd w:val="clear" w:color="auto" w:fill="FFFFFF"/>
          <w:lang w:val="ru-RU"/>
        </w:rPr>
        <w:br w:type="page"/>
      </w:r>
    </w:p>
    <w:p w14:paraId="03535370" w14:textId="77777777" w:rsidR="00DC24F0" w:rsidRDefault="00DC24F0" w:rsidP="00DC24F0">
      <w:pPr>
        <w:pStyle w:val="1"/>
        <w:rPr>
          <w:lang w:val="ru-RU"/>
        </w:rPr>
      </w:pPr>
      <w:bookmarkStart w:id="12" w:name="_Toc62284254"/>
      <w:bookmarkStart w:id="13" w:name="_Toc67507611"/>
      <w:r>
        <w:rPr>
          <w:lang w:val="ru-RU"/>
        </w:rPr>
        <w:lastRenderedPageBreak/>
        <w:t>5 Руководство программиста</w:t>
      </w:r>
      <w:bookmarkEnd w:id="12"/>
      <w:bookmarkEnd w:id="13"/>
    </w:p>
    <w:p w14:paraId="2EB4A184" w14:textId="77777777" w:rsidR="00DC24F0" w:rsidRPr="002842BC" w:rsidRDefault="00DC24F0" w:rsidP="00DC24F0">
      <w:pPr>
        <w:ind w:left="567" w:right="566" w:firstLine="0"/>
        <w:rPr>
          <w:color w:val="FF0000"/>
          <w:lang w:val="ru-RU"/>
        </w:rPr>
      </w:pPr>
      <w:r w:rsidRPr="002842BC">
        <w:rPr>
          <w:color w:val="FF0000"/>
          <w:lang w:val="ru-RU"/>
        </w:rPr>
        <w:t>Ограничиваетесь следующими пунктами из ЕСПД ГОСТ 19.504-79:</w:t>
      </w:r>
    </w:p>
    <w:p w14:paraId="62A516C6" w14:textId="77777777" w:rsidR="00DC24F0" w:rsidRPr="002842BC" w:rsidRDefault="00DC24F0" w:rsidP="00DC24F0">
      <w:pPr>
        <w:ind w:left="567" w:right="566" w:firstLine="0"/>
        <w:rPr>
          <w:color w:val="FF0000"/>
          <w:sz w:val="18"/>
          <w:szCs w:val="18"/>
          <w:lang w:val="ru-RU"/>
        </w:rPr>
      </w:pPr>
      <w:r w:rsidRPr="002842BC">
        <w:rPr>
          <w:color w:val="FF0000"/>
          <w:lang w:val="ru-RU"/>
        </w:rPr>
        <w:t>2.1. В разделе «Назначение и условия применения программ» должны быть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программного обеспечению и т.п.).</w:t>
      </w:r>
    </w:p>
    <w:p w14:paraId="7267A842" w14:textId="77777777" w:rsidR="00DC24F0" w:rsidRPr="002842BC" w:rsidRDefault="00DC24F0" w:rsidP="00DC24F0">
      <w:pPr>
        <w:ind w:left="567" w:right="566" w:firstLine="0"/>
        <w:rPr>
          <w:color w:val="FF0000"/>
          <w:sz w:val="18"/>
          <w:szCs w:val="18"/>
          <w:lang w:val="ru-RU"/>
        </w:rPr>
      </w:pPr>
      <w:r w:rsidRPr="002842BC">
        <w:rPr>
          <w:color w:val="FF0000"/>
          <w:lang w:val="ru-RU"/>
        </w:rPr>
        <w:t>2.4. В разделе «Входные и выходные данные» должно быть приведено описание организации, используемой входной и выходной информации и, при необходимости, ее кодирования.</w:t>
      </w:r>
    </w:p>
    <w:p w14:paraId="0DAECF43" w14:textId="77777777" w:rsidR="00DC24F0" w:rsidRPr="00190DB6" w:rsidRDefault="00DC24F0" w:rsidP="00DC24F0">
      <w:pPr>
        <w:ind w:left="567" w:right="566" w:firstLine="0"/>
        <w:rPr>
          <w:color w:val="FF0000"/>
          <w:sz w:val="18"/>
          <w:szCs w:val="18"/>
          <w:lang w:val="ru-RU"/>
        </w:rPr>
      </w:pPr>
      <w:r w:rsidRPr="00190DB6">
        <w:rPr>
          <w:color w:val="FF0000"/>
          <w:lang w:val="ru-RU"/>
        </w:rPr>
        <w:t>2.5. В разделе «Сообщения» должны быть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14:paraId="0651E462" w14:textId="77777777" w:rsidR="00DC24F0" w:rsidRPr="00190DB6" w:rsidRDefault="00DC24F0" w:rsidP="00DC24F0">
      <w:pPr>
        <w:ind w:left="567" w:right="566" w:firstLine="0"/>
        <w:rPr>
          <w:color w:val="FF0000"/>
          <w:sz w:val="18"/>
          <w:szCs w:val="18"/>
          <w:lang w:val="ru-RU"/>
        </w:rPr>
      </w:pPr>
      <w:r w:rsidRPr="00190DB6">
        <w:rPr>
          <w:color w:val="FF0000"/>
          <w:lang w:val="ru-RU"/>
        </w:rPr>
        <w:t>2.6. В приложении к руководству программиста могут быть приведены дополнительные материалы (примеры, иллюстрации, таблицы, графики и т.п.).</w:t>
      </w:r>
    </w:p>
    <w:p w14:paraId="0EB32912" w14:textId="77777777" w:rsidR="00DC24F0" w:rsidRDefault="00DC24F0" w:rsidP="00DC24F0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0A3B4420" w14:textId="77777777" w:rsidR="00DC24F0" w:rsidRPr="007F0881" w:rsidRDefault="00DC24F0" w:rsidP="00DC24F0">
      <w:pPr>
        <w:rPr>
          <w:lang w:val="ru-RU"/>
        </w:rPr>
      </w:pPr>
    </w:p>
    <w:p w14:paraId="1EB13606" w14:textId="77777777" w:rsidR="00DC24F0" w:rsidRDefault="00DC24F0" w:rsidP="00DC24F0">
      <w:pPr>
        <w:pStyle w:val="1"/>
        <w:rPr>
          <w:lang w:val="ru-RU"/>
        </w:rPr>
      </w:pPr>
      <w:bookmarkStart w:id="14" w:name="_Toc62284255"/>
      <w:bookmarkStart w:id="15" w:name="_Toc67507612"/>
      <w:r>
        <w:rPr>
          <w:lang w:val="ru-RU"/>
        </w:rPr>
        <w:t>6 Руководство пользователя</w:t>
      </w:r>
      <w:bookmarkEnd w:id="14"/>
      <w:bookmarkEnd w:id="15"/>
    </w:p>
    <w:p w14:paraId="0F725914" w14:textId="77777777" w:rsidR="00DC24F0" w:rsidRPr="00CB0B1C" w:rsidRDefault="00DC24F0" w:rsidP="00DC24F0">
      <w:pPr>
        <w:ind w:left="426" w:right="708" w:firstLine="283"/>
        <w:rPr>
          <w:color w:val="FF0000"/>
          <w:lang w:val="ru-RU"/>
        </w:rPr>
      </w:pPr>
      <w:r w:rsidRPr="00CB0B1C">
        <w:rPr>
          <w:color w:val="FF0000"/>
          <w:lang w:val="ru-RU"/>
        </w:rPr>
        <w:t xml:space="preserve">Кратко, что </w:t>
      </w:r>
      <w:r>
        <w:rPr>
          <w:color w:val="FF0000"/>
          <w:lang w:val="ru-RU"/>
        </w:rPr>
        <w:t xml:space="preserve">и как </w:t>
      </w:r>
      <w:r w:rsidRPr="00CB0B1C">
        <w:rPr>
          <w:color w:val="FF0000"/>
          <w:lang w:val="ru-RU"/>
        </w:rPr>
        <w:t>должен делать пользователь при работе с созданным приложением</w:t>
      </w:r>
      <w:r>
        <w:rPr>
          <w:color w:val="FF0000"/>
          <w:lang w:val="ru-RU"/>
        </w:rPr>
        <w:t xml:space="preserve"> для получения требуемого ему результата</w:t>
      </w:r>
      <w:r w:rsidRPr="00CB0B1C">
        <w:rPr>
          <w:color w:val="FF0000"/>
          <w:lang w:val="ru-RU"/>
        </w:rPr>
        <w:t>.</w:t>
      </w:r>
    </w:p>
    <w:p w14:paraId="30D00006" w14:textId="77777777" w:rsidR="00DC24F0" w:rsidRDefault="00DC24F0">
      <w:pPr>
        <w:spacing w:after="200" w:line="276" w:lineRule="auto"/>
        <w:ind w:firstLine="0"/>
        <w:jc w:val="left"/>
        <w:rPr>
          <w:lang w:val="ru-RU" w:bidi="ar-SA"/>
        </w:rPr>
      </w:pPr>
      <w:r>
        <w:rPr>
          <w:lang w:val="ru-RU" w:bidi="ar-SA"/>
        </w:rPr>
        <w:br w:type="page"/>
      </w:r>
    </w:p>
    <w:p w14:paraId="369DC304" w14:textId="77777777" w:rsidR="00DC24F0" w:rsidRDefault="00DC24F0" w:rsidP="00DC24F0">
      <w:pPr>
        <w:pStyle w:val="1"/>
        <w:rPr>
          <w:lang w:val="ru-RU"/>
        </w:rPr>
      </w:pPr>
      <w:bookmarkStart w:id="16" w:name="_Toc498078837"/>
      <w:bookmarkStart w:id="17" w:name="_Toc62284256"/>
      <w:bookmarkStart w:id="18" w:name="_Toc67507613"/>
      <w:r>
        <w:rPr>
          <w:lang w:val="ru-RU"/>
        </w:rPr>
        <w:lastRenderedPageBreak/>
        <w:t xml:space="preserve">7. </w:t>
      </w:r>
      <w:r w:rsidRPr="006C210C">
        <w:rPr>
          <w:lang w:val="ru-RU"/>
        </w:rPr>
        <w:t>Заключение</w:t>
      </w:r>
      <w:bookmarkEnd w:id="16"/>
      <w:bookmarkEnd w:id="17"/>
      <w:bookmarkEnd w:id="18"/>
    </w:p>
    <w:p w14:paraId="5D4F4C50" w14:textId="77777777" w:rsidR="00DC24F0" w:rsidRDefault="00DC24F0" w:rsidP="00DC24F0">
      <w:pPr>
        <w:rPr>
          <w:lang w:val="ru-RU"/>
        </w:rPr>
      </w:pPr>
      <w:r>
        <w:rPr>
          <w:lang w:val="ru-RU"/>
        </w:rPr>
        <w:t>В ходе выполнения курсового проекта были изучены</w:t>
      </w:r>
      <w:r w:rsidRPr="00760570">
        <w:rPr>
          <w:b/>
          <w:color w:val="FF0000"/>
          <w:lang w:val="ru-RU"/>
        </w:rPr>
        <w:t xml:space="preserve"> …</w:t>
      </w:r>
      <w:r>
        <w:rPr>
          <w:lang w:val="ru-RU"/>
        </w:rPr>
        <w:t>.</w:t>
      </w:r>
    </w:p>
    <w:p w14:paraId="462F8D6D" w14:textId="77777777" w:rsidR="00DC24F0" w:rsidRDefault="00DC24F0" w:rsidP="00DC24F0">
      <w:pPr>
        <w:rPr>
          <w:lang w:val="ru-RU"/>
        </w:rPr>
      </w:pPr>
      <w:r>
        <w:rPr>
          <w:lang w:val="ru-RU"/>
        </w:rPr>
        <w:t xml:space="preserve">Было разработано </w:t>
      </w:r>
      <w:r w:rsidRPr="008D413A">
        <w:rPr>
          <w:rFonts w:ascii="Arial" w:hAnsi="Arial" w:cs="Arial"/>
          <w:sz w:val="26"/>
          <w:szCs w:val="26"/>
        </w:rPr>
        <w:t>GUI</w:t>
      </w:r>
      <w:r w:rsidRPr="008D413A">
        <w:rPr>
          <w:lang w:val="ru-RU"/>
        </w:rPr>
        <w:t>-</w:t>
      </w:r>
      <w:r>
        <w:rPr>
          <w:lang w:val="ru-RU"/>
        </w:rPr>
        <w:t>приложение для решения следующих задач:</w:t>
      </w:r>
    </w:p>
    <w:p w14:paraId="29516BCF" w14:textId="77777777" w:rsidR="00DC24F0" w:rsidRDefault="00DC24F0" w:rsidP="00DC24F0">
      <w:pPr>
        <w:ind w:firstLine="0"/>
        <w:rPr>
          <w:lang w:val="ru-RU"/>
        </w:rPr>
      </w:pPr>
      <w:r>
        <w:rPr>
          <w:lang w:val="ru-RU"/>
        </w:rPr>
        <w:t>1) …</w:t>
      </w:r>
    </w:p>
    <w:p w14:paraId="33A1BC8A" w14:textId="77777777" w:rsidR="00DC24F0" w:rsidRDefault="00DC24F0" w:rsidP="00DC24F0">
      <w:pPr>
        <w:ind w:firstLine="0"/>
        <w:rPr>
          <w:lang w:val="ru-RU"/>
        </w:rPr>
      </w:pPr>
      <w:r>
        <w:rPr>
          <w:lang w:val="ru-RU"/>
        </w:rPr>
        <w:t>2) …</w:t>
      </w:r>
    </w:p>
    <w:p w14:paraId="5ECAD9E4" w14:textId="77777777" w:rsidR="00DC24F0" w:rsidRDefault="00DC24F0" w:rsidP="00DC24F0">
      <w:pPr>
        <w:rPr>
          <w:lang w:val="ru-RU"/>
        </w:rPr>
      </w:pPr>
      <w:r>
        <w:rPr>
          <w:lang w:val="ru-RU"/>
        </w:rPr>
        <w:t>Проведенное тестирование показало правильную работу приложения при указанных в п. 6 ограничениях.</w:t>
      </w:r>
    </w:p>
    <w:p w14:paraId="2715DEEA" w14:textId="77777777" w:rsidR="00DC24F0" w:rsidRDefault="00DC24F0" w:rsidP="00DC24F0">
      <w:pPr>
        <w:rPr>
          <w:lang w:val="ru-RU"/>
        </w:rPr>
      </w:pPr>
      <w:r>
        <w:rPr>
          <w:lang w:val="ru-RU"/>
        </w:rPr>
        <w:t>Были созданы руководства программиста и пользователя.</w:t>
      </w:r>
    </w:p>
    <w:p w14:paraId="0D157DBE" w14:textId="77777777" w:rsidR="00DC24F0" w:rsidRDefault="00DC24F0" w:rsidP="00DC24F0">
      <w:pPr>
        <w:rPr>
          <w:lang w:val="ru-RU"/>
        </w:rPr>
      </w:pPr>
      <w:r>
        <w:rPr>
          <w:lang w:val="ru-RU"/>
        </w:rPr>
        <w:t>Поставленные цели и задачи реализованы.</w:t>
      </w:r>
    </w:p>
    <w:p w14:paraId="0C85A77C" w14:textId="77777777" w:rsidR="00DC24F0" w:rsidRPr="00760570" w:rsidRDefault="00DC24F0" w:rsidP="00DC24F0">
      <w:pPr>
        <w:rPr>
          <w:lang w:val="ru-RU"/>
        </w:rPr>
      </w:pPr>
      <w:r>
        <w:rPr>
          <w:lang w:val="ru-RU"/>
        </w:rPr>
        <w:t>Таким образом, курсовой проект выполнен в полном объеме.</w:t>
      </w:r>
    </w:p>
    <w:p w14:paraId="7E770221" w14:textId="77777777" w:rsidR="00DC24F0" w:rsidRDefault="00DC24F0" w:rsidP="00DC24F0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3699B422" w14:textId="77777777" w:rsidR="00DC24F0" w:rsidRPr="00733034" w:rsidRDefault="00DC24F0" w:rsidP="00DC24F0">
      <w:pPr>
        <w:pStyle w:val="1"/>
        <w:rPr>
          <w:lang w:val="ru-RU"/>
        </w:rPr>
      </w:pPr>
      <w:bookmarkStart w:id="19" w:name="_Toc498078838"/>
      <w:bookmarkStart w:id="20" w:name="_Toc62284257"/>
      <w:bookmarkStart w:id="21" w:name="_Toc67507614"/>
      <w:r>
        <w:rPr>
          <w:lang w:val="ru-RU"/>
        </w:rPr>
        <w:lastRenderedPageBreak/>
        <w:t xml:space="preserve">8. </w:t>
      </w:r>
      <w:r w:rsidRPr="00733034">
        <w:rPr>
          <w:lang w:val="ru-RU"/>
        </w:rPr>
        <w:t>Список литературы</w:t>
      </w:r>
      <w:bookmarkEnd w:id="19"/>
      <w:bookmarkEnd w:id="20"/>
      <w:bookmarkEnd w:id="21"/>
    </w:p>
    <w:p w14:paraId="41A057D7" w14:textId="77777777" w:rsidR="00DC24F0" w:rsidRPr="00DC20FC" w:rsidRDefault="00DC24F0" w:rsidP="00DC24F0">
      <w:pPr>
        <w:pStyle w:val="a8"/>
        <w:tabs>
          <w:tab w:val="left" w:pos="426"/>
        </w:tabs>
        <w:spacing w:line="360" w:lineRule="auto"/>
        <w:ind w:left="567" w:right="708" w:firstLine="0"/>
        <w:rPr>
          <w:rFonts w:ascii="Times New Roman" w:hAnsi="Times New Roman" w:cs="Times New Roman"/>
          <w:color w:val="FF0000"/>
          <w:sz w:val="28"/>
          <w:szCs w:val="28"/>
        </w:rPr>
      </w:pPr>
      <w:r w:rsidRPr="00DC20FC">
        <w:rPr>
          <w:rFonts w:ascii="Times New Roman" w:hAnsi="Times New Roman" w:cs="Times New Roman"/>
          <w:color w:val="FF0000"/>
          <w:sz w:val="28"/>
          <w:szCs w:val="28"/>
        </w:rPr>
        <w:t>приводите ссылки на те источники (книги, статьи, электронные источники), которые лично ВЫ использовали !!!</w:t>
      </w:r>
    </w:p>
    <w:p w14:paraId="3F56A4A1" w14:textId="77777777" w:rsidR="00DC24F0" w:rsidRPr="00AE3719" w:rsidRDefault="00DC24F0" w:rsidP="00DC24F0">
      <w:pPr>
        <w:spacing w:after="200" w:line="276" w:lineRule="auto"/>
        <w:ind w:firstLine="0"/>
        <w:jc w:val="left"/>
        <w:rPr>
          <w:lang w:val="ru-RU"/>
        </w:rPr>
      </w:pPr>
      <w:r w:rsidRPr="00345DA9">
        <w:rPr>
          <w:lang w:val="ru-RU"/>
        </w:rPr>
        <w:br w:type="page"/>
      </w:r>
    </w:p>
    <w:p w14:paraId="79F67FF0" w14:textId="77777777" w:rsidR="00C90EDF" w:rsidRDefault="00C90EDF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00971706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3F5AE5F8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1D353C0E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1E4DA5AD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23D9A75B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3180"/>
        </w:tabs>
        <w:rPr>
          <w:lang w:val="ru-RU" w:bidi="ar-SA"/>
        </w:rPr>
      </w:pPr>
      <w:r>
        <w:rPr>
          <w:lang w:val="ru-RU" w:bidi="ar-SA"/>
        </w:rPr>
        <w:tab/>
      </w:r>
    </w:p>
    <w:p w14:paraId="6FF608CD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4CBC89E5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780305E8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27068ED1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41A1B361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736B66B4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7A4FF8C1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6906FD92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4C3AB4D0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03376330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ru-RU" w:bidi="ar-SA"/>
        </w:rPr>
      </w:pPr>
      <w:r>
        <w:rPr>
          <w:lang w:val="ru-RU" w:bidi="ar-SA"/>
        </w:rPr>
        <w:t>ОБРАБОТЧИКИ  СОБЫТИЙ</w:t>
      </w:r>
    </w:p>
    <w:p w14:paraId="7EE4D0D2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ru-RU" w:bidi="ar-SA"/>
        </w:rPr>
      </w:pPr>
    </w:p>
    <w:p w14:paraId="2B2C04D3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ru-RU" w:bidi="ar-SA"/>
        </w:rPr>
      </w:pPr>
      <w:r>
        <w:rPr>
          <w:lang w:val="ru-RU" w:bidi="ar-SA"/>
        </w:rPr>
        <w:t>Приложение А</w:t>
      </w:r>
    </w:p>
    <w:p w14:paraId="52C1D8DC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71A95153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07A1E274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68793502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0CF388C3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75D25E0E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226F284A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1D695343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6CABE38A" w14:textId="77777777" w:rsidR="00BE2824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194519CD" w14:textId="77777777" w:rsidR="00BE2824" w:rsidRPr="00C90EDF" w:rsidRDefault="00BE2824" w:rsidP="00BE28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 w:bidi="ar-SA"/>
        </w:rPr>
      </w:pPr>
    </w:p>
    <w:p w14:paraId="0AFB79E9" w14:textId="77777777" w:rsidR="000A5362" w:rsidRDefault="000A5362">
      <w:pPr>
        <w:spacing w:after="200" w:line="276" w:lineRule="auto"/>
        <w:ind w:firstLine="0"/>
        <w:jc w:val="left"/>
        <w:rPr>
          <w:lang w:val="ru-RU" w:bidi="ar-SA"/>
        </w:rPr>
      </w:pPr>
      <w:bookmarkStart w:id="22" w:name="_Toc62284250"/>
      <w:r>
        <w:rPr>
          <w:lang w:val="ru-RU" w:bidi="ar-SA"/>
        </w:rPr>
        <w:br w:type="page"/>
      </w:r>
    </w:p>
    <w:bookmarkEnd w:id="22"/>
    <w:p w14:paraId="6C80881A" w14:textId="77777777" w:rsidR="00FB5094" w:rsidRPr="00D15C1D" w:rsidRDefault="00FB5094" w:rsidP="00FB5094">
      <w:pPr>
        <w:keepNext/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785555">
        <w:rPr>
          <w:rFonts w:ascii="Arial" w:hAnsi="Arial" w:cs="Arial"/>
          <w:sz w:val="26"/>
          <w:szCs w:val="26"/>
        </w:rPr>
        <w:lastRenderedPageBreak/>
        <w:t>private</w:t>
      </w:r>
      <w:r w:rsidRPr="00D15C1D">
        <w:rPr>
          <w:rFonts w:ascii="Arial" w:hAnsi="Arial" w:cs="Arial"/>
          <w:sz w:val="26"/>
          <w:szCs w:val="26"/>
          <w:lang w:val="ru-RU"/>
        </w:rPr>
        <w:t xml:space="preserve">: </w:t>
      </w:r>
      <w:r w:rsidRPr="00785555">
        <w:rPr>
          <w:rFonts w:ascii="Arial" w:hAnsi="Arial" w:cs="Arial"/>
          <w:sz w:val="26"/>
          <w:szCs w:val="26"/>
        </w:rPr>
        <w:t>System</w:t>
      </w:r>
      <w:r w:rsidRPr="00D15C1D">
        <w:rPr>
          <w:rFonts w:ascii="Arial" w:hAnsi="Arial" w:cs="Arial"/>
          <w:sz w:val="26"/>
          <w:szCs w:val="26"/>
          <w:lang w:val="ru-RU"/>
        </w:rPr>
        <w:t>::</w:t>
      </w:r>
      <w:r w:rsidRPr="00785555">
        <w:rPr>
          <w:rFonts w:ascii="Arial" w:hAnsi="Arial" w:cs="Arial"/>
          <w:sz w:val="26"/>
          <w:szCs w:val="26"/>
        </w:rPr>
        <w:t>Void</w:t>
      </w:r>
      <w:r w:rsidRPr="00D15C1D">
        <w:rPr>
          <w:rFonts w:ascii="Arial" w:hAnsi="Arial" w:cs="Arial"/>
          <w:sz w:val="26"/>
          <w:szCs w:val="26"/>
          <w:lang w:val="ru-RU"/>
        </w:rPr>
        <w:t xml:space="preserve"> </w:t>
      </w:r>
      <w:r w:rsidRPr="0091694E">
        <w:rPr>
          <w:rFonts w:ascii="Arial" w:hAnsi="Arial" w:cs="Arial"/>
          <w:sz w:val="26"/>
          <w:szCs w:val="26"/>
          <w:lang w:val="ru-RU"/>
        </w:rPr>
        <w:t>лБ</w:t>
      </w:r>
      <w:r w:rsidRPr="00D15C1D">
        <w:rPr>
          <w:rFonts w:ascii="Arial" w:hAnsi="Arial" w:cs="Arial"/>
          <w:sz w:val="26"/>
          <w:szCs w:val="26"/>
          <w:lang w:val="ru-RU"/>
        </w:rPr>
        <w:t>23</w:t>
      </w:r>
      <w:r w:rsidRPr="00785555">
        <w:rPr>
          <w:rFonts w:ascii="Arial" w:hAnsi="Arial" w:cs="Arial"/>
          <w:sz w:val="26"/>
          <w:szCs w:val="26"/>
        </w:rPr>
        <w:t>ToolStripMenuItem</w:t>
      </w:r>
      <w:r w:rsidRPr="00D15C1D">
        <w:rPr>
          <w:rFonts w:ascii="Arial" w:hAnsi="Arial" w:cs="Arial"/>
          <w:sz w:val="26"/>
          <w:szCs w:val="26"/>
          <w:lang w:val="ru-RU"/>
        </w:rPr>
        <w:t>_</w:t>
      </w:r>
      <w:r w:rsidRPr="00785555">
        <w:rPr>
          <w:rFonts w:ascii="Arial" w:hAnsi="Arial" w:cs="Arial"/>
          <w:sz w:val="26"/>
          <w:szCs w:val="26"/>
        </w:rPr>
        <w:t>Click</w:t>
      </w:r>
      <w:r w:rsidRPr="00D15C1D">
        <w:rPr>
          <w:rFonts w:ascii="Arial" w:hAnsi="Arial" w:cs="Arial"/>
          <w:sz w:val="26"/>
          <w:szCs w:val="26"/>
          <w:lang w:val="ru-RU"/>
        </w:rPr>
        <w:t>(</w:t>
      </w:r>
      <w:r w:rsidRPr="00D15C1D">
        <w:rPr>
          <w:rFonts w:ascii="Arial" w:hAnsi="Arial" w:cs="Arial"/>
          <w:b/>
          <w:sz w:val="32"/>
          <w:szCs w:val="26"/>
          <w:lang w:val="ru-RU"/>
        </w:rPr>
        <w:t>…</w:t>
      </w:r>
      <w:r w:rsidRPr="00D15C1D">
        <w:rPr>
          <w:rFonts w:ascii="Arial" w:hAnsi="Arial" w:cs="Arial"/>
          <w:sz w:val="26"/>
          <w:szCs w:val="26"/>
          <w:lang w:val="ru-RU"/>
        </w:rPr>
        <w:t xml:space="preserve">) </w:t>
      </w:r>
    </w:p>
    <w:p w14:paraId="19F250F2" w14:textId="77777777" w:rsidR="00FB5094" w:rsidRPr="00785555" w:rsidRDefault="00FB5094" w:rsidP="00FB5094">
      <w:pPr>
        <w:keepNext/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sz w:val="26"/>
          <w:szCs w:val="26"/>
        </w:rPr>
      </w:pPr>
      <w:r w:rsidRPr="00785555">
        <w:rPr>
          <w:rFonts w:ascii="Arial" w:hAnsi="Arial" w:cs="Arial"/>
          <w:sz w:val="26"/>
          <w:szCs w:val="26"/>
        </w:rPr>
        <w:t xml:space="preserve">{// </w:t>
      </w:r>
      <w:r w:rsidRPr="00785555">
        <w:t>выбор пункта меню</w:t>
      </w:r>
      <w:r w:rsidRPr="00785555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>ЛБ</w:t>
      </w:r>
      <w:r w:rsidRPr="00785555">
        <w:rPr>
          <w:rFonts w:ascii="Arial" w:hAnsi="Arial" w:cs="Arial"/>
          <w:sz w:val="26"/>
          <w:szCs w:val="26"/>
        </w:rPr>
        <w:t>23</w:t>
      </w:r>
    </w:p>
    <w:p w14:paraId="0018255E" w14:textId="77777777" w:rsidR="00FB5094" w:rsidRDefault="00FB5094" w:rsidP="00FB5094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</w:rPr>
      </w:pPr>
      <w:r w:rsidRPr="00785555">
        <w:rPr>
          <w:rFonts w:ascii="Arial" w:hAnsi="Arial" w:cs="Arial"/>
          <w:sz w:val="26"/>
          <w:szCs w:val="26"/>
        </w:rPr>
        <w:t>groupBox1-&gt;Visible=false; groupBox2-&gt;Visible=true;</w:t>
      </w:r>
    </w:p>
    <w:p w14:paraId="395E2545" w14:textId="77777777" w:rsidR="00FB5094" w:rsidRPr="00785555" w:rsidRDefault="00FB5094" w:rsidP="00FB5094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</w:rPr>
      </w:pPr>
      <w:r w:rsidRPr="00785555">
        <w:rPr>
          <w:rFonts w:ascii="Arial" w:hAnsi="Arial" w:cs="Arial"/>
          <w:sz w:val="26"/>
          <w:szCs w:val="26"/>
        </w:rPr>
        <w:t>}</w:t>
      </w:r>
    </w:p>
    <w:p w14:paraId="6BC8A2A7" w14:textId="77777777" w:rsidR="00FB5094" w:rsidRPr="00BD0066" w:rsidRDefault="00FB5094" w:rsidP="00FB50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sz w:val="26"/>
          <w:szCs w:val="26"/>
        </w:rPr>
      </w:pPr>
      <w:r w:rsidRPr="00BD0066">
        <w:rPr>
          <w:rFonts w:ascii="Arial" w:hAnsi="Arial" w:cs="Arial"/>
          <w:sz w:val="26"/>
          <w:szCs w:val="26"/>
        </w:rPr>
        <w:t>private: System::Void button2_Click(</w:t>
      </w:r>
      <w:r w:rsidRPr="00BD0066">
        <w:rPr>
          <w:rFonts w:ascii="Arial" w:hAnsi="Arial" w:cs="Arial"/>
          <w:b/>
          <w:sz w:val="32"/>
          <w:szCs w:val="26"/>
        </w:rPr>
        <w:t>…</w:t>
      </w:r>
      <w:r w:rsidRPr="00BD0066">
        <w:rPr>
          <w:rFonts w:ascii="Arial" w:hAnsi="Arial" w:cs="Arial"/>
          <w:sz w:val="26"/>
          <w:szCs w:val="26"/>
        </w:rPr>
        <w:t xml:space="preserve">) </w:t>
      </w:r>
    </w:p>
    <w:p w14:paraId="0B14DF4D" w14:textId="77777777" w:rsidR="00FB5094" w:rsidRPr="00FB5094" w:rsidRDefault="00FB5094" w:rsidP="00FB5094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FB5094">
        <w:rPr>
          <w:rFonts w:ascii="Arial" w:hAnsi="Arial" w:cs="Arial"/>
          <w:sz w:val="26"/>
          <w:szCs w:val="26"/>
          <w:lang w:val="ru-RU"/>
        </w:rPr>
        <w:t xml:space="preserve">{ // </w:t>
      </w:r>
      <w:r w:rsidRPr="00FB5094">
        <w:rPr>
          <w:lang w:val="ru-RU"/>
        </w:rPr>
        <w:t>[Л]</w:t>
      </w:r>
      <w:r w:rsidRPr="00FB5094">
        <w:rPr>
          <w:rFonts w:ascii="Arial" w:hAnsi="Arial" w:cs="Arial"/>
          <w:sz w:val="26"/>
          <w:szCs w:val="26"/>
          <w:lang w:val="ru-RU"/>
        </w:rPr>
        <w:t xml:space="preserve"> </w:t>
      </w:r>
      <w:r>
        <w:rPr>
          <w:rFonts w:ascii="Arial" w:hAnsi="Arial" w:cs="Arial"/>
          <w:sz w:val="26"/>
          <w:szCs w:val="26"/>
        </w:rPr>
        <w:t>button</w:t>
      </w:r>
      <w:r w:rsidRPr="00FB5094">
        <w:rPr>
          <w:rFonts w:ascii="Arial" w:hAnsi="Arial" w:cs="Arial"/>
          <w:sz w:val="26"/>
          <w:szCs w:val="26"/>
          <w:lang w:val="ru-RU"/>
        </w:rPr>
        <w:t>2</w:t>
      </w:r>
    </w:p>
    <w:p w14:paraId="3AC73F8D" w14:textId="77777777" w:rsidR="00FB5094" w:rsidRPr="00FB5094" w:rsidRDefault="00FB5094" w:rsidP="00FB5094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FB5094">
        <w:rPr>
          <w:rFonts w:ascii="Arial" w:hAnsi="Arial" w:cs="Arial"/>
          <w:sz w:val="26"/>
          <w:szCs w:val="26"/>
          <w:lang w:val="ru-RU"/>
        </w:rPr>
        <w:t>/</w:t>
      </w:r>
      <w:r w:rsidRPr="00FB5094">
        <w:rPr>
          <w:lang w:val="ru-RU"/>
        </w:rPr>
        <w:t>/ Инициализация вектора и решение задачи</w:t>
      </w:r>
    </w:p>
    <w:p w14:paraId="08DDCF01" w14:textId="77777777" w:rsidR="00FB5094" w:rsidRPr="00FB5094" w:rsidRDefault="00FB5094" w:rsidP="00FB5094">
      <w:pPr>
        <w:autoSpaceDE w:val="0"/>
        <w:autoSpaceDN w:val="0"/>
        <w:adjustRightInd w:val="0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BD0066">
        <w:rPr>
          <w:rFonts w:ascii="Arial" w:hAnsi="Arial" w:cs="Arial"/>
          <w:sz w:val="26"/>
          <w:szCs w:val="26"/>
        </w:rPr>
        <w:t>int</w:t>
      </w:r>
      <w:r w:rsidRPr="00FB5094">
        <w:rPr>
          <w:rFonts w:ascii="Arial" w:hAnsi="Arial" w:cs="Arial"/>
          <w:sz w:val="26"/>
          <w:szCs w:val="26"/>
          <w:lang w:val="ru-RU"/>
        </w:rPr>
        <w:t xml:space="preserve"> </w:t>
      </w:r>
      <w:r w:rsidRPr="00BD0066">
        <w:rPr>
          <w:rFonts w:ascii="Arial" w:hAnsi="Arial" w:cs="Arial"/>
          <w:sz w:val="26"/>
          <w:szCs w:val="26"/>
        </w:rPr>
        <w:t>k</w:t>
      </w:r>
      <w:r w:rsidRPr="00FB5094">
        <w:rPr>
          <w:rFonts w:ascii="Arial" w:hAnsi="Arial" w:cs="Arial"/>
          <w:sz w:val="26"/>
          <w:szCs w:val="26"/>
          <w:lang w:val="ru-RU"/>
        </w:rPr>
        <w:t xml:space="preserve">= </w:t>
      </w:r>
      <w:r w:rsidRPr="00BD0066">
        <w:rPr>
          <w:rFonts w:ascii="Arial" w:hAnsi="Arial" w:cs="Arial"/>
          <w:sz w:val="26"/>
          <w:szCs w:val="26"/>
        </w:rPr>
        <w:t>k</w:t>
      </w:r>
      <w:r w:rsidRPr="00FB5094">
        <w:rPr>
          <w:rFonts w:ascii="Arial" w:hAnsi="Arial" w:cs="Arial"/>
          <w:sz w:val="26"/>
          <w:szCs w:val="26"/>
          <w:lang w:val="ru-RU"/>
        </w:rPr>
        <w:t>.</w:t>
      </w:r>
      <w:r w:rsidRPr="00BD0066">
        <w:rPr>
          <w:rFonts w:ascii="Arial" w:hAnsi="Arial" w:cs="Arial"/>
          <w:sz w:val="26"/>
          <w:szCs w:val="26"/>
        </w:rPr>
        <w:t>Parse</w:t>
      </w:r>
      <w:r w:rsidRPr="00FB5094">
        <w:rPr>
          <w:rFonts w:ascii="Arial" w:hAnsi="Arial" w:cs="Arial"/>
          <w:sz w:val="26"/>
          <w:szCs w:val="26"/>
          <w:lang w:val="ru-RU"/>
        </w:rPr>
        <w:t>(</w:t>
      </w:r>
      <w:r w:rsidRPr="00BD0066">
        <w:rPr>
          <w:rFonts w:ascii="Arial" w:hAnsi="Arial" w:cs="Arial"/>
          <w:sz w:val="26"/>
          <w:szCs w:val="26"/>
        </w:rPr>
        <w:t>textBox</w:t>
      </w:r>
      <w:r w:rsidRPr="00FB5094">
        <w:rPr>
          <w:rFonts w:ascii="Arial" w:hAnsi="Arial" w:cs="Arial"/>
          <w:sz w:val="26"/>
          <w:szCs w:val="26"/>
          <w:lang w:val="ru-RU"/>
        </w:rPr>
        <w:t>3-&gt;</w:t>
      </w:r>
      <w:r w:rsidRPr="00BD0066">
        <w:rPr>
          <w:rFonts w:ascii="Arial" w:hAnsi="Arial" w:cs="Arial"/>
          <w:sz w:val="26"/>
          <w:szCs w:val="26"/>
        </w:rPr>
        <w:t>Text</w:t>
      </w:r>
      <w:r w:rsidRPr="00FB5094">
        <w:rPr>
          <w:rFonts w:ascii="Arial" w:hAnsi="Arial" w:cs="Arial"/>
          <w:sz w:val="26"/>
          <w:szCs w:val="26"/>
          <w:lang w:val="ru-RU"/>
        </w:rPr>
        <w:t>); //</w:t>
      </w:r>
      <w:r w:rsidRPr="00FB5094">
        <w:rPr>
          <w:lang w:val="ru-RU"/>
        </w:rPr>
        <w:t xml:space="preserve"> количество элементов,</w:t>
      </w:r>
    </w:p>
    <w:p w14:paraId="405B177B" w14:textId="77777777" w:rsidR="00FB5094" w:rsidRPr="00FB5094" w:rsidRDefault="00FB5094" w:rsidP="00FB5094">
      <w:pPr>
        <w:autoSpaceDE w:val="0"/>
        <w:autoSpaceDN w:val="0"/>
        <w:adjustRightInd w:val="0"/>
        <w:ind w:firstLine="0"/>
        <w:jc w:val="center"/>
        <w:rPr>
          <w:rFonts w:ascii="Arial" w:hAnsi="Arial" w:cs="Arial"/>
          <w:b/>
          <w:sz w:val="32"/>
          <w:szCs w:val="26"/>
          <w:lang w:val="ru-RU"/>
        </w:rPr>
      </w:pPr>
      <w:r w:rsidRPr="00FB5094">
        <w:rPr>
          <w:rFonts w:ascii="Arial" w:hAnsi="Arial" w:cs="Arial"/>
          <w:b/>
          <w:sz w:val="32"/>
          <w:szCs w:val="26"/>
          <w:lang w:val="ru-RU"/>
        </w:rPr>
        <w:t>…</w:t>
      </w:r>
    </w:p>
    <w:p w14:paraId="01A0936B" w14:textId="77777777" w:rsidR="00B60751" w:rsidRPr="002360A3" w:rsidRDefault="00FB5094" w:rsidP="00FB5094">
      <w:pPr>
        <w:spacing w:after="200" w:line="276" w:lineRule="auto"/>
        <w:ind w:firstLine="0"/>
        <w:jc w:val="left"/>
        <w:rPr>
          <w:rFonts w:ascii="Arial" w:hAnsi="Arial" w:cs="Arial"/>
          <w:sz w:val="26"/>
          <w:szCs w:val="26"/>
          <w:lang w:val="ru-RU"/>
        </w:rPr>
      </w:pPr>
      <w:r w:rsidRPr="002360A3">
        <w:rPr>
          <w:rFonts w:ascii="Arial" w:hAnsi="Arial" w:cs="Arial"/>
          <w:sz w:val="26"/>
          <w:szCs w:val="26"/>
          <w:lang w:val="ru-RU"/>
        </w:rPr>
        <w:t>}</w:t>
      </w:r>
    </w:p>
    <w:p w14:paraId="08441929" w14:textId="77777777" w:rsidR="00FB5094" w:rsidRPr="00FB5094" w:rsidRDefault="00FB5094" w:rsidP="00FB5094">
      <w:pPr>
        <w:spacing w:after="200" w:line="276" w:lineRule="auto"/>
        <w:ind w:firstLine="0"/>
        <w:jc w:val="left"/>
        <w:rPr>
          <w:color w:val="A6A6A6" w:themeColor="background1" w:themeShade="A6"/>
          <w:lang w:val="ru-RU" w:bidi="ar-SA"/>
        </w:rPr>
      </w:pPr>
      <w:r w:rsidRPr="00FB5094">
        <w:rPr>
          <w:color w:val="A6A6A6" w:themeColor="background1" w:themeShade="A6"/>
          <w:lang w:val="ru-RU" w:bidi="ar-SA"/>
        </w:rPr>
        <w:t>Приводим объявления всех обработчиков событий, созданных Вами при выполнении ЛБ 2.2 – 2.7</w:t>
      </w:r>
    </w:p>
    <w:p w14:paraId="3785F098" w14:textId="77777777" w:rsidR="008D413A" w:rsidRDefault="008D413A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86BCD20" w14:textId="77777777" w:rsidR="00A65D73" w:rsidRDefault="00A65D73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4AA914F3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53957D53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28F5CB32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7881022B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083D36FE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2F735C0E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779F5E3F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37EF9CEF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7E645503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6A1E4C46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276100C2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4F66D875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ru-RU"/>
        </w:rPr>
      </w:pPr>
      <w:r>
        <w:rPr>
          <w:lang w:val="ru-RU"/>
        </w:rPr>
        <w:t>ТЕСТИРОВАНИЕ  ПРИЛОЖЕНИЯ</w:t>
      </w:r>
    </w:p>
    <w:p w14:paraId="378AF35F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68A74872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ru-RU"/>
        </w:rPr>
      </w:pPr>
      <w:r>
        <w:rPr>
          <w:lang w:val="ru-RU"/>
        </w:rPr>
        <w:t>Приложение Б</w:t>
      </w:r>
    </w:p>
    <w:p w14:paraId="74931B72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4A90E30B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3362F5F0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7681C2F7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6B216235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7AC17B6B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6BA8B4ED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4231C815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0AD59B55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3FB4CD37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16319FCF" w14:textId="77777777" w:rsidR="00FB5094" w:rsidRDefault="00FB5094" w:rsidP="00FB509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ru-RU"/>
        </w:rPr>
      </w:pPr>
    </w:p>
    <w:p w14:paraId="08CC8019" w14:textId="77777777" w:rsidR="00CA6D3F" w:rsidRDefault="00CA6D3F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85B05E4" w14:textId="77777777" w:rsidR="00FB5094" w:rsidRDefault="00FB5094" w:rsidP="00CA6D3F">
      <w:pPr>
        <w:rPr>
          <w:lang w:val="ru-RU"/>
        </w:rPr>
      </w:pPr>
    </w:p>
    <w:sectPr w:rsidR="00FB5094" w:rsidSect="00BE2824">
      <w:footerReference w:type="default" r:id="rId9"/>
      <w:pgSz w:w="11906" w:h="16838"/>
      <w:pgMar w:top="993" w:right="850" w:bottom="851" w:left="1276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6B9F3E" w14:textId="77777777" w:rsidR="00000BD0" w:rsidRDefault="00000BD0" w:rsidP="004A6AEF">
      <w:r>
        <w:separator/>
      </w:r>
    </w:p>
  </w:endnote>
  <w:endnote w:type="continuationSeparator" w:id="0">
    <w:p w14:paraId="1D461F95" w14:textId="77777777" w:rsidR="00000BD0" w:rsidRDefault="00000BD0" w:rsidP="004A6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3827854"/>
      <w:docPartObj>
        <w:docPartGallery w:val="Page Numbers (Bottom of Page)"/>
        <w:docPartUnique/>
      </w:docPartObj>
    </w:sdtPr>
    <w:sdtEndPr/>
    <w:sdtContent>
      <w:p w14:paraId="1E3202E0" w14:textId="77777777" w:rsidR="00B259A1" w:rsidRDefault="00B259A1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360A3">
          <w:rPr>
            <w:noProof/>
          </w:rPr>
          <w:t>3</w:t>
        </w:r>
        <w:r>
          <w:fldChar w:fldCharType="end"/>
        </w:r>
      </w:p>
    </w:sdtContent>
  </w:sdt>
  <w:p w14:paraId="7FA51A6C" w14:textId="77777777" w:rsidR="00B259A1" w:rsidRDefault="00B259A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A0D7F8" w14:textId="77777777" w:rsidR="00000BD0" w:rsidRDefault="00000BD0" w:rsidP="004A6AEF">
      <w:r>
        <w:separator/>
      </w:r>
    </w:p>
  </w:footnote>
  <w:footnote w:type="continuationSeparator" w:id="0">
    <w:p w14:paraId="5D19BC48" w14:textId="77777777" w:rsidR="00000BD0" w:rsidRDefault="00000BD0" w:rsidP="004A6A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4"/>
    <w:multiLevelType w:val="singleLevel"/>
    <w:tmpl w:val="00000004"/>
    <w:name w:val="WW8Num3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9"/>
    <w:multiLevelType w:val="singleLevel"/>
    <w:tmpl w:val="00000009"/>
    <w:name w:val="WW8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B"/>
    <w:multiLevelType w:val="singleLevel"/>
    <w:tmpl w:val="0000000B"/>
    <w:name w:val="WW8Num32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  <w:shd w:val="clear" w:color="auto" w:fill="FFFFFF"/>
      </w:rPr>
    </w:lvl>
  </w:abstractNum>
  <w:abstractNum w:abstractNumId="5" w15:restartNumberingAfterBreak="0">
    <w:nsid w:val="0000000D"/>
    <w:multiLevelType w:val="multilevel"/>
    <w:tmpl w:val="0000000D"/>
    <w:lvl w:ilvl="0">
      <w:start w:val="1"/>
      <w:numFmt w:val="bullet"/>
      <w:lvlText w:val=""/>
      <w:lvlJc w:val="left"/>
      <w:pPr>
        <w:tabs>
          <w:tab w:val="num" w:pos="786"/>
        </w:tabs>
        <w:ind w:left="786" w:hanging="360"/>
      </w:pPr>
      <w:rPr>
        <w:rFonts w:ascii="Wingdings" w:hAnsi="Wingdings"/>
      </w:rPr>
    </w:lvl>
    <w:lvl w:ilvl="1">
      <w:start w:val="1"/>
      <w:numFmt w:val="bullet"/>
      <w:lvlText w:val=""/>
      <w:lvlJc w:val="left"/>
      <w:pPr>
        <w:tabs>
          <w:tab w:val="num" w:pos="1146"/>
        </w:tabs>
        <w:ind w:left="1146" w:hanging="360"/>
      </w:pPr>
      <w:rPr>
        <w:rFonts w:ascii="Wingdings" w:hAnsi="Wingdings"/>
      </w:rPr>
    </w:lvl>
    <w:lvl w:ilvl="2">
      <w:start w:val="1"/>
      <w:numFmt w:val="bullet"/>
      <w:lvlText w:val=""/>
      <w:lvlJc w:val="left"/>
      <w:pPr>
        <w:tabs>
          <w:tab w:val="num" w:pos="1506"/>
        </w:tabs>
        <w:ind w:left="1506" w:hanging="360"/>
      </w:pPr>
      <w:rPr>
        <w:rFonts w:ascii="Wingdings" w:hAnsi="Wingdings"/>
      </w:rPr>
    </w:lvl>
    <w:lvl w:ilvl="3">
      <w:start w:val="1"/>
      <w:numFmt w:val="bullet"/>
      <w:lvlText w:val=""/>
      <w:lvlJc w:val="left"/>
      <w:pPr>
        <w:tabs>
          <w:tab w:val="num" w:pos="1866"/>
        </w:tabs>
        <w:ind w:left="1866" w:hanging="360"/>
      </w:pPr>
      <w:rPr>
        <w:rFonts w:ascii="Wingdings" w:hAnsi="Wingdings"/>
      </w:rPr>
    </w:lvl>
    <w:lvl w:ilvl="4">
      <w:start w:val="1"/>
      <w:numFmt w:val="bullet"/>
      <w:lvlText w:val=""/>
      <w:lvlJc w:val="left"/>
      <w:pPr>
        <w:tabs>
          <w:tab w:val="num" w:pos="2226"/>
        </w:tabs>
        <w:ind w:left="2226" w:hanging="360"/>
      </w:pPr>
      <w:rPr>
        <w:rFonts w:ascii="Wingdings" w:hAnsi="Wingdings"/>
      </w:rPr>
    </w:lvl>
    <w:lvl w:ilvl="5">
      <w:start w:val="1"/>
      <w:numFmt w:val="bullet"/>
      <w:lvlText w:val=""/>
      <w:lvlJc w:val="left"/>
      <w:pPr>
        <w:tabs>
          <w:tab w:val="num" w:pos="2586"/>
        </w:tabs>
        <w:ind w:left="2586" w:hanging="360"/>
      </w:pPr>
      <w:rPr>
        <w:rFonts w:ascii="Wingdings" w:hAnsi="Wingdings"/>
      </w:rPr>
    </w:lvl>
    <w:lvl w:ilvl="6">
      <w:start w:val="1"/>
      <w:numFmt w:val="bullet"/>
      <w:lvlText w:val=""/>
      <w:lvlJc w:val="left"/>
      <w:pPr>
        <w:tabs>
          <w:tab w:val="num" w:pos="2946"/>
        </w:tabs>
        <w:ind w:left="2946" w:hanging="360"/>
      </w:pPr>
      <w:rPr>
        <w:rFonts w:ascii="Wingdings" w:hAnsi="Wingdings"/>
      </w:rPr>
    </w:lvl>
    <w:lvl w:ilvl="7">
      <w:start w:val="1"/>
      <w:numFmt w:val="bullet"/>
      <w:lvlText w:val=""/>
      <w:lvlJc w:val="left"/>
      <w:pPr>
        <w:tabs>
          <w:tab w:val="num" w:pos="3306"/>
        </w:tabs>
        <w:ind w:left="3306" w:hanging="360"/>
      </w:pPr>
      <w:rPr>
        <w:rFonts w:ascii="Wingdings" w:hAnsi="Wingdings"/>
      </w:rPr>
    </w:lvl>
    <w:lvl w:ilvl="8">
      <w:start w:val="1"/>
      <w:numFmt w:val="bullet"/>
      <w:lvlText w:val=""/>
      <w:lvlJc w:val="left"/>
      <w:pPr>
        <w:tabs>
          <w:tab w:val="num" w:pos="3666"/>
        </w:tabs>
        <w:ind w:left="3666" w:hanging="360"/>
      </w:pPr>
      <w:rPr>
        <w:rFonts w:ascii="Wingdings" w:hAnsi="Wingdings"/>
      </w:rPr>
    </w:lvl>
  </w:abstractNum>
  <w:abstractNum w:abstractNumId="6" w15:restartNumberingAfterBreak="0">
    <w:nsid w:val="0000000E"/>
    <w:multiLevelType w:val="multilevel"/>
    <w:tmpl w:val="0000000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000000F"/>
    <w:multiLevelType w:val="singleLevel"/>
    <w:tmpl w:val="0000000F"/>
    <w:name w:val="WW8Num38"/>
    <w:lvl w:ilvl="0">
      <w:start w:val="1"/>
      <w:numFmt w:val="bullet"/>
      <w:lvlText w:val="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10"/>
    <w:multiLevelType w:val="singleLevel"/>
    <w:tmpl w:val="00000010"/>
    <w:name w:val="WW8Num20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9" w15:restartNumberingAfterBreak="0">
    <w:nsid w:val="00000012"/>
    <w:multiLevelType w:val="multilevel"/>
    <w:tmpl w:val="00000012"/>
    <w:name w:val="WW8Num42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shd w:val="clear" w:color="auto" w:fill="FFFFFF"/>
        <w:lang w:val="en-US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00000013"/>
    <w:multiLevelType w:val="singleLevel"/>
    <w:tmpl w:val="00000013"/>
    <w:name w:val="WW8Num43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  <w:shd w:val="clear" w:color="auto" w:fill="FFFFFF"/>
        <w:lang w:val="en-US"/>
      </w:rPr>
    </w:lvl>
  </w:abstractNum>
  <w:abstractNum w:abstractNumId="11" w15:restartNumberingAfterBreak="0">
    <w:nsid w:val="00000016"/>
    <w:multiLevelType w:val="singleLevel"/>
    <w:tmpl w:val="00000016"/>
    <w:name w:val="WW8Num47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</w:abstractNum>
  <w:abstractNum w:abstractNumId="12" w15:restartNumberingAfterBreak="0">
    <w:nsid w:val="00000018"/>
    <w:multiLevelType w:val="singleLevel"/>
    <w:tmpl w:val="00000018"/>
    <w:name w:val="WW8Num30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b/>
      </w:rPr>
    </w:lvl>
  </w:abstractNum>
  <w:abstractNum w:abstractNumId="13" w15:restartNumberingAfterBreak="0">
    <w:nsid w:val="0000001B"/>
    <w:multiLevelType w:val="singleLevel"/>
    <w:tmpl w:val="0000001B"/>
    <w:name w:val="WW8Num52"/>
    <w:lvl w:ilvl="0">
      <w:start w:val="1"/>
      <w:numFmt w:val="decimal"/>
      <w:lvlText w:val="%1)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sz w:val="22"/>
        <w:szCs w:val="22"/>
        <w:lang w:val="en-US"/>
      </w:rPr>
    </w:lvl>
  </w:abstractNum>
  <w:abstractNum w:abstractNumId="14" w15:restartNumberingAfterBreak="0">
    <w:nsid w:val="00000020"/>
    <w:multiLevelType w:val="singleLevel"/>
    <w:tmpl w:val="00000020"/>
    <w:name w:val="WW8Num44"/>
    <w:lvl w:ilvl="0">
      <w:start w:val="1"/>
      <w:numFmt w:val="bullet"/>
      <w:lvlText w:val="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</w:abstractNum>
  <w:abstractNum w:abstractNumId="15" w15:restartNumberingAfterBreak="0">
    <w:nsid w:val="00000022"/>
    <w:multiLevelType w:val="singleLevel"/>
    <w:tmpl w:val="00000022"/>
    <w:name w:val="WW8Num4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16" w15:restartNumberingAfterBreak="0">
    <w:nsid w:val="00000033"/>
    <w:multiLevelType w:val="singleLevel"/>
    <w:tmpl w:val="00000033"/>
    <w:name w:val="WW8Num65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0000003C"/>
    <w:multiLevelType w:val="multilevel"/>
    <w:tmpl w:val="0000003C"/>
    <w:name w:val="WW8Num7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0000003D"/>
    <w:multiLevelType w:val="multilevel"/>
    <w:tmpl w:val="0000003D"/>
    <w:name w:val="WW8Num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049E41DE"/>
    <w:multiLevelType w:val="multilevel"/>
    <w:tmpl w:val="437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4D5269"/>
    <w:multiLevelType w:val="hybridMultilevel"/>
    <w:tmpl w:val="85F2300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A616799"/>
    <w:multiLevelType w:val="hybridMultilevel"/>
    <w:tmpl w:val="53BCE83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0E557FB6"/>
    <w:multiLevelType w:val="hybridMultilevel"/>
    <w:tmpl w:val="955A43C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0F305C6C"/>
    <w:multiLevelType w:val="hybridMultilevel"/>
    <w:tmpl w:val="E92848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169B7E6A"/>
    <w:multiLevelType w:val="hybridMultilevel"/>
    <w:tmpl w:val="D83065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6AC6A4D"/>
    <w:multiLevelType w:val="multilevel"/>
    <w:tmpl w:val="4CCE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D83B73"/>
    <w:multiLevelType w:val="hybridMultilevel"/>
    <w:tmpl w:val="D2DCCF88"/>
    <w:name w:val="WW8Num53222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881074A"/>
    <w:multiLevelType w:val="hybridMultilevel"/>
    <w:tmpl w:val="298AF9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6C14898"/>
    <w:multiLevelType w:val="hybridMultilevel"/>
    <w:tmpl w:val="473054C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1A5DA6"/>
    <w:multiLevelType w:val="hybridMultilevel"/>
    <w:tmpl w:val="0C44ED06"/>
    <w:lvl w:ilvl="0" w:tplc="04190011">
      <w:start w:val="1"/>
      <w:numFmt w:val="decimal"/>
      <w:lvlText w:val="%1)"/>
      <w:lvlJc w:val="left"/>
      <w:pPr>
        <w:ind w:left="480" w:hanging="360"/>
      </w:pPr>
    </w:lvl>
    <w:lvl w:ilvl="1" w:tplc="04190019" w:tentative="1">
      <w:start w:val="1"/>
      <w:numFmt w:val="lowerLetter"/>
      <w:lvlText w:val="%2."/>
      <w:lvlJc w:val="left"/>
      <w:pPr>
        <w:ind w:left="1200" w:hanging="360"/>
      </w:pPr>
    </w:lvl>
    <w:lvl w:ilvl="2" w:tplc="0419001B" w:tentative="1">
      <w:start w:val="1"/>
      <w:numFmt w:val="lowerRoman"/>
      <w:lvlText w:val="%3."/>
      <w:lvlJc w:val="right"/>
      <w:pPr>
        <w:ind w:left="1920" w:hanging="180"/>
      </w:pPr>
    </w:lvl>
    <w:lvl w:ilvl="3" w:tplc="0419000F" w:tentative="1">
      <w:start w:val="1"/>
      <w:numFmt w:val="decimal"/>
      <w:lvlText w:val="%4."/>
      <w:lvlJc w:val="left"/>
      <w:pPr>
        <w:ind w:left="2640" w:hanging="360"/>
      </w:pPr>
    </w:lvl>
    <w:lvl w:ilvl="4" w:tplc="04190019" w:tentative="1">
      <w:start w:val="1"/>
      <w:numFmt w:val="lowerLetter"/>
      <w:lvlText w:val="%5."/>
      <w:lvlJc w:val="left"/>
      <w:pPr>
        <w:ind w:left="3360" w:hanging="360"/>
      </w:pPr>
    </w:lvl>
    <w:lvl w:ilvl="5" w:tplc="0419001B" w:tentative="1">
      <w:start w:val="1"/>
      <w:numFmt w:val="lowerRoman"/>
      <w:lvlText w:val="%6."/>
      <w:lvlJc w:val="right"/>
      <w:pPr>
        <w:ind w:left="4080" w:hanging="180"/>
      </w:pPr>
    </w:lvl>
    <w:lvl w:ilvl="6" w:tplc="0419000F" w:tentative="1">
      <w:start w:val="1"/>
      <w:numFmt w:val="decimal"/>
      <w:lvlText w:val="%7."/>
      <w:lvlJc w:val="left"/>
      <w:pPr>
        <w:ind w:left="4800" w:hanging="360"/>
      </w:pPr>
    </w:lvl>
    <w:lvl w:ilvl="7" w:tplc="04190019" w:tentative="1">
      <w:start w:val="1"/>
      <w:numFmt w:val="lowerLetter"/>
      <w:lvlText w:val="%8."/>
      <w:lvlJc w:val="left"/>
      <w:pPr>
        <w:ind w:left="5520" w:hanging="360"/>
      </w:pPr>
    </w:lvl>
    <w:lvl w:ilvl="8" w:tplc="041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30" w15:restartNumberingAfterBreak="0">
    <w:nsid w:val="41552AC6"/>
    <w:multiLevelType w:val="hybridMultilevel"/>
    <w:tmpl w:val="33EC493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CF63FA"/>
    <w:multiLevelType w:val="hybridMultilevel"/>
    <w:tmpl w:val="93A240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4BFD669A"/>
    <w:multiLevelType w:val="hybridMultilevel"/>
    <w:tmpl w:val="DB4805F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1FE4D53"/>
    <w:multiLevelType w:val="hybridMultilevel"/>
    <w:tmpl w:val="72C8DEFA"/>
    <w:lvl w:ilvl="0" w:tplc="0419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4" w15:restartNumberingAfterBreak="0">
    <w:nsid w:val="5BEF23FB"/>
    <w:multiLevelType w:val="hybridMultilevel"/>
    <w:tmpl w:val="03F88C6E"/>
    <w:name w:val="WW8Num5322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451C6D"/>
    <w:multiLevelType w:val="hybridMultilevel"/>
    <w:tmpl w:val="67386FFE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EC24C0"/>
    <w:multiLevelType w:val="hybridMultilevel"/>
    <w:tmpl w:val="420C178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DE45AA"/>
    <w:multiLevelType w:val="hybridMultilevel"/>
    <w:tmpl w:val="3BC67F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3F0690"/>
    <w:multiLevelType w:val="hybridMultilevel"/>
    <w:tmpl w:val="CDFE05CC"/>
    <w:name w:val="WW8Num532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9"/>
  </w:num>
  <w:num w:numId="3">
    <w:abstractNumId w:val="23"/>
  </w:num>
  <w:num w:numId="4">
    <w:abstractNumId w:val="28"/>
  </w:num>
  <w:num w:numId="5">
    <w:abstractNumId w:val="0"/>
  </w:num>
  <w:num w:numId="6">
    <w:abstractNumId w:val="11"/>
  </w:num>
  <w:num w:numId="7">
    <w:abstractNumId w:val="4"/>
  </w:num>
  <w:num w:numId="8">
    <w:abstractNumId w:val="7"/>
  </w:num>
  <w:num w:numId="9">
    <w:abstractNumId w:val="9"/>
  </w:num>
  <w:num w:numId="10">
    <w:abstractNumId w:val="10"/>
  </w:num>
  <w:num w:numId="11">
    <w:abstractNumId w:val="13"/>
  </w:num>
  <w:num w:numId="12">
    <w:abstractNumId w:val="27"/>
  </w:num>
  <w:num w:numId="13">
    <w:abstractNumId w:val="14"/>
  </w:num>
  <w:num w:numId="14">
    <w:abstractNumId w:val="36"/>
  </w:num>
  <w:num w:numId="15">
    <w:abstractNumId w:val="16"/>
  </w:num>
  <w:num w:numId="16">
    <w:abstractNumId w:val="22"/>
  </w:num>
  <w:num w:numId="17">
    <w:abstractNumId w:val="3"/>
  </w:num>
  <w:num w:numId="18">
    <w:abstractNumId w:val="8"/>
  </w:num>
  <w:num w:numId="19">
    <w:abstractNumId w:val="15"/>
  </w:num>
  <w:num w:numId="20">
    <w:abstractNumId w:val="37"/>
  </w:num>
  <w:num w:numId="21">
    <w:abstractNumId w:val="18"/>
  </w:num>
  <w:num w:numId="22">
    <w:abstractNumId w:val="17"/>
  </w:num>
  <w:num w:numId="23">
    <w:abstractNumId w:val="33"/>
  </w:num>
  <w:num w:numId="24">
    <w:abstractNumId w:val="38"/>
  </w:num>
  <w:num w:numId="25">
    <w:abstractNumId w:val="34"/>
  </w:num>
  <w:num w:numId="26">
    <w:abstractNumId w:val="26"/>
  </w:num>
  <w:num w:numId="27">
    <w:abstractNumId w:val="1"/>
  </w:num>
  <w:num w:numId="28">
    <w:abstractNumId w:val="2"/>
  </w:num>
  <w:num w:numId="29">
    <w:abstractNumId w:val="5"/>
  </w:num>
  <w:num w:numId="30">
    <w:abstractNumId w:val="6"/>
  </w:num>
  <w:num w:numId="31">
    <w:abstractNumId w:val="20"/>
  </w:num>
  <w:num w:numId="32">
    <w:abstractNumId w:val="35"/>
  </w:num>
  <w:num w:numId="33">
    <w:abstractNumId w:val="24"/>
  </w:num>
  <w:num w:numId="34">
    <w:abstractNumId w:val="32"/>
  </w:num>
  <w:num w:numId="35">
    <w:abstractNumId w:val="30"/>
  </w:num>
  <w:num w:numId="36">
    <w:abstractNumId w:val="19"/>
  </w:num>
  <w:num w:numId="37">
    <w:abstractNumId w:val="31"/>
  </w:num>
  <w:num w:numId="38">
    <w:abstractNumId w:val="2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E32F2"/>
    <w:rsid w:val="00000BD0"/>
    <w:rsid w:val="00013A79"/>
    <w:rsid w:val="00016809"/>
    <w:rsid w:val="00023AE3"/>
    <w:rsid w:val="00024543"/>
    <w:rsid w:val="00032A1A"/>
    <w:rsid w:val="000333A8"/>
    <w:rsid w:val="00034FEF"/>
    <w:rsid w:val="00035F7D"/>
    <w:rsid w:val="00054FBC"/>
    <w:rsid w:val="00057480"/>
    <w:rsid w:val="00072F79"/>
    <w:rsid w:val="000A5362"/>
    <w:rsid w:val="000A6245"/>
    <w:rsid w:val="000B25C6"/>
    <w:rsid w:val="000D0C31"/>
    <w:rsid w:val="000D4290"/>
    <w:rsid w:val="000D4302"/>
    <w:rsid w:val="00102919"/>
    <w:rsid w:val="0011138F"/>
    <w:rsid w:val="00134940"/>
    <w:rsid w:val="00137B59"/>
    <w:rsid w:val="00137F00"/>
    <w:rsid w:val="0014175B"/>
    <w:rsid w:val="00171D67"/>
    <w:rsid w:val="001755A3"/>
    <w:rsid w:val="00190DB6"/>
    <w:rsid w:val="001952D3"/>
    <w:rsid w:val="001A4F79"/>
    <w:rsid w:val="001B344C"/>
    <w:rsid w:val="002176F7"/>
    <w:rsid w:val="002275F5"/>
    <w:rsid w:val="00235F9E"/>
    <w:rsid w:val="002360A3"/>
    <w:rsid w:val="00254240"/>
    <w:rsid w:val="00264FDA"/>
    <w:rsid w:val="002663FF"/>
    <w:rsid w:val="00271A84"/>
    <w:rsid w:val="002842BC"/>
    <w:rsid w:val="002B6A2C"/>
    <w:rsid w:val="002B6AE8"/>
    <w:rsid w:val="002C333D"/>
    <w:rsid w:val="002E67B1"/>
    <w:rsid w:val="002E79E1"/>
    <w:rsid w:val="002F25E0"/>
    <w:rsid w:val="00301EFE"/>
    <w:rsid w:val="00324A60"/>
    <w:rsid w:val="00324EB8"/>
    <w:rsid w:val="00345DA9"/>
    <w:rsid w:val="003555DD"/>
    <w:rsid w:val="00372A96"/>
    <w:rsid w:val="003B5EE7"/>
    <w:rsid w:val="00404EA9"/>
    <w:rsid w:val="00417311"/>
    <w:rsid w:val="004245B7"/>
    <w:rsid w:val="00426ABD"/>
    <w:rsid w:val="004501BC"/>
    <w:rsid w:val="00465E31"/>
    <w:rsid w:val="00475B49"/>
    <w:rsid w:val="00476247"/>
    <w:rsid w:val="00485AC7"/>
    <w:rsid w:val="0048769B"/>
    <w:rsid w:val="00487F98"/>
    <w:rsid w:val="00492796"/>
    <w:rsid w:val="004A06FB"/>
    <w:rsid w:val="004A072B"/>
    <w:rsid w:val="004A62A6"/>
    <w:rsid w:val="004A6AEF"/>
    <w:rsid w:val="004B5E37"/>
    <w:rsid w:val="004D38FC"/>
    <w:rsid w:val="004D6E7F"/>
    <w:rsid w:val="004F1684"/>
    <w:rsid w:val="005154A6"/>
    <w:rsid w:val="00521626"/>
    <w:rsid w:val="00524305"/>
    <w:rsid w:val="00532FAC"/>
    <w:rsid w:val="00551146"/>
    <w:rsid w:val="00565F94"/>
    <w:rsid w:val="0057712D"/>
    <w:rsid w:val="0058211F"/>
    <w:rsid w:val="005A7957"/>
    <w:rsid w:val="005C350D"/>
    <w:rsid w:val="005F774D"/>
    <w:rsid w:val="00602495"/>
    <w:rsid w:val="00603408"/>
    <w:rsid w:val="00606B3C"/>
    <w:rsid w:val="00637893"/>
    <w:rsid w:val="006577EB"/>
    <w:rsid w:val="0068637A"/>
    <w:rsid w:val="00690FD4"/>
    <w:rsid w:val="00697BE2"/>
    <w:rsid w:val="006B010E"/>
    <w:rsid w:val="006C210C"/>
    <w:rsid w:val="006E27A1"/>
    <w:rsid w:val="00733034"/>
    <w:rsid w:val="00735F2D"/>
    <w:rsid w:val="00754B7D"/>
    <w:rsid w:val="00760570"/>
    <w:rsid w:val="00761D8A"/>
    <w:rsid w:val="00776FCE"/>
    <w:rsid w:val="007B1993"/>
    <w:rsid w:val="007C6C0F"/>
    <w:rsid w:val="007D1F2F"/>
    <w:rsid w:val="007E15C8"/>
    <w:rsid w:val="007F0881"/>
    <w:rsid w:val="007F2002"/>
    <w:rsid w:val="007F7583"/>
    <w:rsid w:val="00804481"/>
    <w:rsid w:val="00821BA8"/>
    <w:rsid w:val="00824B52"/>
    <w:rsid w:val="0085425F"/>
    <w:rsid w:val="00857DA8"/>
    <w:rsid w:val="00863808"/>
    <w:rsid w:val="0089763D"/>
    <w:rsid w:val="00897C39"/>
    <w:rsid w:val="008A0572"/>
    <w:rsid w:val="008B4A40"/>
    <w:rsid w:val="008B52FC"/>
    <w:rsid w:val="008D1CAD"/>
    <w:rsid w:val="008D413A"/>
    <w:rsid w:val="008D4FE3"/>
    <w:rsid w:val="008E32F2"/>
    <w:rsid w:val="008E5DA9"/>
    <w:rsid w:val="008F05F5"/>
    <w:rsid w:val="0090119B"/>
    <w:rsid w:val="0091694E"/>
    <w:rsid w:val="00931B96"/>
    <w:rsid w:val="0094381C"/>
    <w:rsid w:val="00944EBB"/>
    <w:rsid w:val="009501C1"/>
    <w:rsid w:val="00962FE7"/>
    <w:rsid w:val="0096396C"/>
    <w:rsid w:val="00984FBE"/>
    <w:rsid w:val="00987BAB"/>
    <w:rsid w:val="00996F7F"/>
    <w:rsid w:val="009C2E9E"/>
    <w:rsid w:val="009E3B4F"/>
    <w:rsid w:val="009F5B85"/>
    <w:rsid w:val="00A15E9F"/>
    <w:rsid w:val="00A20A6A"/>
    <w:rsid w:val="00A2732E"/>
    <w:rsid w:val="00A65D73"/>
    <w:rsid w:val="00AB697D"/>
    <w:rsid w:val="00AC48CB"/>
    <w:rsid w:val="00AE3719"/>
    <w:rsid w:val="00B03630"/>
    <w:rsid w:val="00B140B5"/>
    <w:rsid w:val="00B259A1"/>
    <w:rsid w:val="00B26DBC"/>
    <w:rsid w:val="00B363C1"/>
    <w:rsid w:val="00B5044B"/>
    <w:rsid w:val="00B60751"/>
    <w:rsid w:val="00B60E03"/>
    <w:rsid w:val="00B72A2B"/>
    <w:rsid w:val="00BA2ED2"/>
    <w:rsid w:val="00BA33B4"/>
    <w:rsid w:val="00BB0958"/>
    <w:rsid w:val="00BC435A"/>
    <w:rsid w:val="00BC4E91"/>
    <w:rsid w:val="00BC5E57"/>
    <w:rsid w:val="00BD6FCD"/>
    <w:rsid w:val="00BE2824"/>
    <w:rsid w:val="00C02E7D"/>
    <w:rsid w:val="00C559CA"/>
    <w:rsid w:val="00C77127"/>
    <w:rsid w:val="00C77542"/>
    <w:rsid w:val="00C804B4"/>
    <w:rsid w:val="00C81C67"/>
    <w:rsid w:val="00C83158"/>
    <w:rsid w:val="00C86CF3"/>
    <w:rsid w:val="00C8745C"/>
    <w:rsid w:val="00C90EDF"/>
    <w:rsid w:val="00CA6D3F"/>
    <w:rsid w:val="00CB0B1C"/>
    <w:rsid w:val="00CB640D"/>
    <w:rsid w:val="00CC5670"/>
    <w:rsid w:val="00CC734B"/>
    <w:rsid w:val="00CF08BF"/>
    <w:rsid w:val="00CF6F1B"/>
    <w:rsid w:val="00D0069A"/>
    <w:rsid w:val="00D07079"/>
    <w:rsid w:val="00D15C1D"/>
    <w:rsid w:val="00D17942"/>
    <w:rsid w:val="00D2174F"/>
    <w:rsid w:val="00D27950"/>
    <w:rsid w:val="00D4380D"/>
    <w:rsid w:val="00D55E49"/>
    <w:rsid w:val="00D65BD0"/>
    <w:rsid w:val="00D72BB4"/>
    <w:rsid w:val="00D73F89"/>
    <w:rsid w:val="00DB1529"/>
    <w:rsid w:val="00DC20FC"/>
    <w:rsid w:val="00DC24F0"/>
    <w:rsid w:val="00E15371"/>
    <w:rsid w:val="00E21DD1"/>
    <w:rsid w:val="00E2574D"/>
    <w:rsid w:val="00E705EE"/>
    <w:rsid w:val="00E81BDC"/>
    <w:rsid w:val="00E979F6"/>
    <w:rsid w:val="00EA79C7"/>
    <w:rsid w:val="00EE7049"/>
    <w:rsid w:val="00EF2284"/>
    <w:rsid w:val="00EF6AEB"/>
    <w:rsid w:val="00F04975"/>
    <w:rsid w:val="00F12AA5"/>
    <w:rsid w:val="00F25153"/>
    <w:rsid w:val="00F25F70"/>
    <w:rsid w:val="00F33C8E"/>
    <w:rsid w:val="00F63FF6"/>
    <w:rsid w:val="00F676A7"/>
    <w:rsid w:val="00F73749"/>
    <w:rsid w:val="00F803BD"/>
    <w:rsid w:val="00F8147E"/>
    <w:rsid w:val="00F94DE6"/>
    <w:rsid w:val="00FA39E7"/>
    <w:rsid w:val="00FB5094"/>
    <w:rsid w:val="00FB6F5F"/>
    <w:rsid w:val="00FD27A3"/>
    <w:rsid w:val="00FD6FC8"/>
    <w:rsid w:val="00FE4EB3"/>
    <w:rsid w:val="00FF0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7601E"/>
  <w15:docId w15:val="{AE91C206-B8F0-4E45-B53C-863929387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4A40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  <w:lang w:val="en-US" w:bidi="en-US"/>
    </w:rPr>
  </w:style>
  <w:style w:type="paragraph" w:styleId="1">
    <w:name w:val="heading 1"/>
    <w:basedOn w:val="a"/>
    <w:next w:val="a"/>
    <w:link w:val="10"/>
    <w:uiPriority w:val="9"/>
    <w:qFormat/>
    <w:rsid w:val="00B26DBC"/>
    <w:pPr>
      <w:keepNext/>
      <w:keepLines/>
      <w:spacing w:before="240" w:after="120"/>
      <w:ind w:firstLine="0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26DBC"/>
    <w:pPr>
      <w:keepNext/>
      <w:keepLines/>
      <w:spacing w:before="120" w:after="60"/>
      <w:ind w:firstLine="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A6245"/>
    <w:pPr>
      <w:keepNext/>
      <w:keepLines/>
      <w:spacing w:before="120" w:after="60"/>
      <w:ind w:firstLine="0"/>
      <w:outlineLvl w:val="2"/>
    </w:pPr>
    <w:rPr>
      <w:rFonts w:eastAsiaTheme="majorEastAsia" w:cstheme="majorBidi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DBC"/>
    <w:rPr>
      <w:rFonts w:ascii="Times New Roman" w:eastAsiaTheme="majorEastAsia" w:hAnsi="Times New Roman" w:cstheme="majorBidi"/>
      <w:b/>
      <w:bCs/>
      <w:sz w:val="28"/>
      <w:szCs w:val="28"/>
      <w:lang w:val="en-US" w:bidi="en-US"/>
    </w:rPr>
  </w:style>
  <w:style w:type="paragraph" w:styleId="a3">
    <w:name w:val="TOC Heading"/>
    <w:basedOn w:val="1"/>
    <w:next w:val="a"/>
    <w:uiPriority w:val="39"/>
    <w:qFormat/>
    <w:rsid w:val="00857DA8"/>
    <w:pPr>
      <w:keepLines w:val="0"/>
      <w:spacing w:after="60"/>
      <w:outlineLvl w:val="9"/>
    </w:pPr>
    <w:rPr>
      <w:rFonts w:ascii="Cambria" w:eastAsia="Times New Roman" w:hAnsi="Cambria" w:cs="Times New Roman"/>
      <w:kern w:val="32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857DA8"/>
  </w:style>
  <w:style w:type="paragraph" w:styleId="21">
    <w:name w:val="toc 2"/>
    <w:basedOn w:val="a"/>
    <w:next w:val="a"/>
    <w:autoRedefine/>
    <w:uiPriority w:val="39"/>
    <w:unhideWhenUsed/>
    <w:rsid w:val="00857DA8"/>
    <w:pPr>
      <w:ind w:left="240"/>
    </w:pPr>
  </w:style>
  <w:style w:type="character" w:styleId="a4">
    <w:name w:val="Hyperlink"/>
    <w:basedOn w:val="a0"/>
    <w:uiPriority w:val="99"/>
    <w:unhideWhenUsed/>
    <w:rsid w:val="00857DA8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857DA8"/>
    <w:pPr>
      <w:spacing w:before="100" w:beforeAutospacing="1" w:after="100" w:afterAutospacing="1"/>
    </w:pPr>
    <w:rPr>
      <w:rFonts w:eastAsia="Times New Roman"/>
      <w:lang w:val="ru-RU" w:eastAsia="ru-RU" w:bidi="ar-SA"/>
    </w:rPr>
  </w:style>
  <w:style w:type="character" w:customStyle="1" w:styleId="20">
    <w:name w:val="Заголовок 2 Знак"/>
    <w:basedOn w:val="a0"/>
    <w:link w:val="2"/>
    <w:uiPriority w:val="9"/>
    <w:rsid w:val="00B26DBC"/>
    <w:rPr>
      <w:rFonts w:ascii="Times New Roman" w:eastAsiaTheme="majorEastAsia" w:hAnsi="Times New Roman" w:cstheme="majorBidi"/>
      <w:b/>
      <w:bCs/>
      <w:sz w:val="28"/>
      <w:szCs w:val="26"/>
      <w:lang w:val="en-US" w:bidi="en-US"/>
    </w:rPr>
  </w:style>
  <w:style w:type="paragraph" w:styleId="a6">
    <w:name w:val="footer"/>
    <w:basedOn w:val="a"/>
    <w:link w:val="a7"/>
    <w:uiPriority w:val="99"/>
    <w:unhideWhenUsed/>
    <w:rsid w:val="00857DA8"/>
    <w:pPr>
      <w:tabs>
        <w:tab w:val="center" w:pos="4677"/>
        <w:tab w:val="right" w:pos="9355"/>
      </w:tabs>
    </w:pPr>
    <w:rPr>
      <w:rFonts w:asciiTheme="minorHAnsi" w:eastAsiaTheme="minorHAnsi" w:hAnsiTheme="minorHAnsi" w:cstheme="minorBidi"/>
      <w:sz w:val="22"/>
      <w:szCs w:val="22"/>
      <w:lang w:val="ru-RU" w:bidi="ar-SA"/>
    </w:rPr>
  </w:style>
  <w:style w:type="character" w:customStyle="1" w:styleId="a7">
    <w:name w:val="Нижний колонтитул Знак"/>
    <w:basedOn w:val="a0"/>
    <w:link w:val="a6"/>
    <w:uiPriority w:val="99"/>
    <w:rsid w:val="00857DA8"/>
  </w:style>
  <w:style w:type="paragraph" w:styleId="a8">
    <w:name w:val="List Paragraph"/>
    <w:basedOn w:val="a"/>
    <w:uiPriority w:val="34"/>
    <w:qFormat/>
    <w:rsid w:val="00857DA8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 w:bidi="ar-SA"/>
    </w:rPr>
  </w:style>
  <w:style w:type="character" w:styleId="a9">
    <w:name w:val="Strong"/>
    <w:basedOn w:val="a0"/>
    <w:uiPriority w:val="22"/>
    <w:qFormat/>
    <w:rsid w:val="00857DA8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8F05F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F05F5"/>
    <w:rPr>
      <w:rFonts w:ascii="Tahoma" w:eastAsia="Calibri" w:hAnsi="Tahoma" w:cs="Tahoma"/>
      <w:sz w:val="16"/>
      <w:szCs w:val="16"/>
      <w:lang w:val="en-US" w:bidi="en-US"/>
    </w:rPr>
  </w:style>
  <w:style w:type="character" w:customStyle="1" w:styleId="apple-converted-space">
    <w:name w:val="apple-converted-space"/>
    <w:basedOn w:val="a0"/>
    <w:rsid w:val="00FD27A3"/>
  </w:style>
  <w:style w:type="character" w:customStyle="1" w:styleId="keyword">
    <w:name w:val="keyword"/>
    <w:basedOn w:val="a0"/>
    <w:rsid w:val="00FD27A3"/>
  </w:style>
  <w:style w:type="character" w:styleId="ac">
    <w:name w:val="Emphasis"/>
    <w:basedOn w:val="a0"/>
    <w:uiPriority w:val="20"/>
    <w:qFormat/>
    <w:rsid w:val="00754B7D"/>
    <w:rPr>
      <w:rFonts w:ascii="Calibri" w:hAnsi="Calibri"/>
      <w:b/>
      <w:i/>
      <w:iCs/>
    </w:rPr>
  </w:style>
  <w:style w:type="paragraph" w:styleId="ad">
    <w:name w:val="header"/>
    <w:basedOn w:val="a"/>
    <w:link w:val="ae"/>
    <w:uiPriority w:val="99"/>
    <w:unhideWhenUsed/>
    <w:rsid w:val="004A6AEF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A6AEF"/>
    <w:rPr>
      <w:rFonts w:ascii="Calibri" w:eastAsia="Calibri" w:hAnsi="Calibri" w:cs="Times New Roman"/>
      <w:sz w:val="24"/>
      <w:szCs w:val="24"/>
      <w:lang w:val="en-US" w:bidi="en-US"/>
    </w:rPr>
  </w:style>
  <w:style w:type="paragraph" w:styleId="af">
    <w:name w:val="No Spacing"/>
    <w:link w:val="af0"/>
    <w:uiPriority w:val="1"/>
    <w:rsid w:val="00F04975"/>
    <w:pPr>
      <w:spacing w:after="0" w:line="240" w:lineRule="auto"/>
    </w:pPr>
    <w:rPr>
      <w:rFonts w:eastAsiaTheme="minorEastAsia"/>
      <w:lang w:eastAsia="ru-RU"/>
    </w:rPr>
  </w:style>
  <w:style w:type="character" w:customStyle="1" w:styleId="af0">
    <w:name w:val="Без интервала Знак"/>
    <w:basedOn w:val="a0"/>
    <w:link w:val="af"/>
    <w:uiPriority w:val="1"/>
    <w:rsid w:val="00F04975"/>
    <w:rPr>
      <w:rFonts w:eastAsiaTheme="minorEastAsia"/>
      <w:lang w:eastAsia="ru-RU"/>
    </w:rPr>
  </w:style>
  <w:style w:type="character" w:customStyle="1" w:styleId="FontStyle12">
    <w:name w:val="Font Style12"/>
    <w:rsid w:val="00D55E49"/>
    <w:rPr>
      <w:rFonts w:ascii="Times New Roman" w:hAnsi="Times New Roman" w:cs="Times New Roman"/>
      <w:i/>
      <w:iCs/>
      <w:sz w:val="16"/>
      <w:szCs w:val="16"/>
    </w:rPr>
  </w:style>
  <w:style w:type="paragraph" w:customStyle="1" w:styleId="Style1">
    <w:name w:val="Style1"/>
    <w:basedOn w:val="a"/>
    <w:rsid w:val="00D55E49"/>
    <w:pPr>
      <w:widowControl w:val="0"/>
      <w:autoSpaceDE w:val="0"/>
      <w:autoSpaceDN w:val="0"/>
      <w:adjustRightInd w:val="0"/>
      <w:spacing w:line="230" w:lineRule="exact"/>
    </w:pPr>
    <w:rPr>
      <w:rFonts w:ascii="Cambria" w:eastAsia="Times New Roman" w:hAnsi="Cambria"/>
      <w:sz w:val="22"/>
      <w:lang w:val="ru-RU" w:eastAsia="ru-RU" w:bidi="ar-SA"/>
    </w:rPr>
  </w:style>
  <w:style w:type="paragraph" w:customStyle="1" w:styleId="Style2">
    <w:name w:val="Style2"/>
    <w:basedOn w:val="a"/>
    <w:rsid w:val="00D55E49"/>
    <w:pPr>
      <w:widowControl w:val="0"/>
      <w:autoSpaceDE w:val="0"/>
      <w:autoSpaceDN w:val="0"/>
      <w:adjustRightInd w:val="0"/>
      <w:spacing w:line="233" w:lineRule="exact"/>
    </w:pPr>
    <w:rPr>
      <w:rFonts w:ascii="Cambria" w:eastAsia="Times New Roman" w:hAnsi="Cambria"/>
      <w:sz w:val="22"/>
      <w:lang w:val="ru-RU" w:eastAsia="ru-RU" w:bidi="ar-SA"/>
    </w:rPr>
  </w:style>
  <w:style w:type="paragraph" w:customStyle="1" w:styleId="Style3">
    <w:name w:val="Style3"/>
    <w:basedOn w:val="a"/>
    <w:rsid w:val="00D55E49"/>
    <w:pPr>
      <w:widowControl w:val="0"/>
      <w:autoSpaceDE w:val="0"/>
      <w:autoSpaceDN w:val="0"/>
      <w:adjustRightInd w:val="0"/>
    </w:pPr>
    <w:rPr>
      <w:rFonts w:ascii="Cambria" w:eastAsia="Times New Roman" w:hAnsi="Cambria"/>
      <w:sz w:val="22"/>
      <w:lang w:val="ru-RU" w:eastAsia="ru-RU" w:bidi="ar-SA"/>
    </w:rPr>
  </w:style>
  <w:style w:type="character" w:customStyle="1" w:styleId="FontStyle11">
    <w:name w:val="Font Style11"/>
    <w:rsid w:val="00D55E49"/>
    <w:rPr>
      <w:rFonts w:ascii="Cambria" w:hAnsi="Cambria" w:cs="Cambria"/>
      <w:i/>
      <w:iCs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0A6245"/>
    <w:rPr>
      <w:rFonts w:ascii="Times New Roman" w:eastAsiaTheme="majorEastAsia" w:hAnsi="Times New Roman" w:cstheme="majorBidi"/>
      <w:b/>
      <w:sz w:val="28"/>
      <w:szCs w:val="24"/>
      <w:lang w:val="en-US" w:bidi="en-US"/>
    </w:rPr>
  </w:style>
  <w:style w:type="character" w:styleId="af1">
    <w:name w:val="footnote reference"/>
    <w:rsid w:val="00E21DD1"/>
    <w:rPr>
      <w:vertAlign w:val="superscript"/>
    </w:rPr>
  </w:style>
  <w:style w:type="paragraph" w:styleId="af2">
    <w:name w:val="footnote text"/>
    <w:basedOn w:val="a"/>
    <w:link w:val="af3"/>
    <w:rsid w:val="00E21DD1"/>
    <w:pPr>
      <w:suppressAutoHyphens/>
      <w:spacing w:line="240" w:lineRule="auto"/>
    </w:pPr>
    <w:rPr>
      <w:rFonts w:eastAsia="Times New Roman"/>
      <w:sz w:val="20"/>
      <w:szCs w:val="20"/>
      <w:lang w:val="ru-RU" w:eastAsia="zh-CN" w:bidi="ar-SA"/>
    </w:rPr>
  </w:style>
  <w:style w:type="character" w:customStyle="1" w:styleId="af3">
    <w:name w:val="Текст сноски Знак"/>
    <w:basedOn w:val="a0"/>
    <w:link w:val="af2"/>
    <w:rsid w:val="00E21DD1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af4">
    <w:name w:val="Содержимое таблицы"/>
    <w:basedOn w:val="a"/>
    <w:rsid w:val="00485AC7"/>
    <w:pPr>
      <w:suppressLineNumbers/>
      <w:suppressAutoHyphens/>
    </w:pPr>
    <w:rPr>
      <w:sz w:val="22"/>
      <w:szCs w:val="22"/>
      <w:lang w:val="ru-RU" w:eastAsia="zh-CN" w:bidi="ar-SA"/>
    </w:rPr>
  </w:style>
  <w:style w:type="paragraph" w:styleId="31">
    <w:name w:val="toc 3"/>
    <w:basedOn w:val="a"/>
    <w:next w:val="a"/>
    <w:autoRedefine/>
    <w:uiPriority w:val="39"/>
    <w:unhideWhenUsed/>
    <w:rsid w:val="00CB640D"/>
    <w:pPr>
      <w:spacing w:after="100"/>
      <w:ind w:left="560"/>
    </w:pPr>
  </w:style>
  <w:style w:type="table" w:styleId="af5">
    <w:name w:val="Table Grid"/>
    <w:basedOn w:val="a1"/>
    <w:rsid w:val="00962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91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0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BDF18-5E3F-442F-96B8-347EC5531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15</Pages>
  <Words>742</Words>
  <Characters>4230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PGU</Company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12ФП1</dc:creator>
  <cp:lastModifiedBy>g1955or@mail.ru</cp:lastModifiedBy>
  <cp:revision>108</cp:revision>
  <dcterms:created xsi:type="dcterms:W3CDTF">2014-12-25T18:16:00Z</dcterms:created>
  <dcterms:modified xsi:type="dcterms:W3CDTF">2026-01-21T05:35:00Z</dcterms:modified>
</cp:coreProperties>
</file>